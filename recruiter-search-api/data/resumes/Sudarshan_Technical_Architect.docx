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ffffff">
    <v:background id="_x0000_s1025" filled="t"/>
  </w:background>
  <w:body>
    <w:p w:rsidR="000841D1" w:rsidRPr="00336455" w:rsidP="00FE0E61" w14:paraId="1D2980C3" w14:textId="77777777">
      <w:pPr>
        <w:widowControl/>
        <w:ind w:left="-900"/>
        <w:jc w:val="center"/>
        <w:rPr>
          <w:rFonts w:cs="Calibri"/>
          <w:b/>
          <w:sz w:val="22"/>
          <w:szCs w:val="22"/>
          <w:lang w:val="pl-PL"/>
        </w:rPr>
      </w:pPr>
      <w:r w:rsidRPr="00336455">
        <w:rPr>
          <w:rFonts w:cs="Calibri"/>
          <w:b/>
          <w:sz w:val="22"/>
          <w:szCs w:val="22"/>
          <w:lang w:val="pl-PL"/>
        </w:rPr>
        <w:t>Sudarshan</w:t>
      </w:r>
    </w:p>
    <w:p w:rsidR="00FE0E61" w:rsidRPr="00336455" w:rsidP="00FE0E61" w14:paraId="5C3D851E" w14:textId="77777777">
      <w:pPr>
        <w:widowControl/>
        <w:ind w:left="-900"/>
        <w:rPr>
          <w:rFonts w:cs="Calibri"/>
          <w:b/>
          <w:sz w:val="22"/>
          <w:szCs w:val="22"/>
          <w:lang w:val="pl-PL"/>
        </w:rPr>
      </w:pPr>
      <w:r w:rsidRPr="00336455">
        <w:rPr>
          <w:rFonts w:cs="Calibri"/>
          <w:b/>
          <w:sz w:val="22"/>
          <w:szCs w:val="22"/>
          <w:lang w:val="pl-PL"/>
        </w:rPr>
        <w:t xml:space="preserve">     </w:t>
      </w:r>
    </w:p>
    <w:p w:rsidR="00FE0E61" w:rsidRPr="00336455" w:rsidP="00FE0E61" w14:paraId="3F28A64B" w14:textId="77777777">
      <w:pPr>
        <w:widowControl/>
        <w:ind w:left="-900"/>
        <w:rPr>
          <w:rFonts w:cs="Calibri"/>
          <w:b/>
          <w:sz w:val="22"/>
          <w:szCs w:val="22"/>
          <w:lang w:val="pl-PL"/>
        </w:rPr>
      </w:pPr>
      <w:r w:rsidRPr="00336455">
        <w:rPr>
          <w:rFonts w:cs="Calibri"/>
          <w:b/>
          <w:sz w:val="22"/>
          <w:szCs w:val="22"/>
          <w:lang w:val="pl-PL"/>
        </w:rPr>
        <w:t xml:space="preserve">        </w:t>
      </w:r>
      <w:r w:rsidRPr="00336455">
        <w:rPr>
          <w:rFonts w:cs="Calibri"/>
          <w:b/>
          <w:sz w:val="22"/>
          <w:szCs w:val="22"/>
          <w:lang w:val="pl-PL"/>
        </w:rPr>
        <w:tab/>
        <w:t xml:space="preserve">ContactNumber: </w:t>
      </w:r>
      <w:r w:rsidRPr="00336455" w:rsidR="00173B1C">
        <w:rPr>
          <w:rFonts w:cs="Calibri"/>
          <w:b/>
          <w:sz w:val="22"/>
          <w:szCs w:val="22"/>
          <w:lang w:val="pl-PL"/>
        </w:rPr>
        <w:t>6361744740</w:t>
      </w:r>
      <w:r w:rsidRPr="00336455">
        <w:rPr>
          <w:rFonts w:cs="Calibri"/>
          <w:b/>
          <w:sz w:val="22"/>
          <w:szCs w:val="22"/>
          <w:lang w:val="pl-PL"/>
        </w:rPr>
        <w:tab/>
      </w:r>
      <w:r w:rsidRPr="00336455">
        <w:rPr>
          <w:rFonts w:cs="Calibri"/>
          <w:b/>
          <w:sz w:val="22"/>
          <w:szCs w:val="22"/>
          <w:lang w:val="pl-PL"/>
        </w:rPr>
        <w:tab/>
      </w:r>
      <w:r w:rsidRPr="00336455">
        <w:rPr>
          <w:rFonts w:cs="Calibri"/>
          <w:b/>
          <w:sz w:val="22"/>
          <w:szCs w:val="22"/>
          <w:lang w:val="pl-PL"/>
        </w:rPr>
        <w:tab/>
      </w:r>
      <w:r w:rsidRPr="00336455" w:rsidR="005B0E21">
        <w:rPr>
          <w:rFonts w:cs="Calibri"/>
          <w:b/>
          <w:sz w:val="22"/>
          <w:szCs w:val="22"/>
          <w:lang w:val="pl-PL"/>
        </w:rPr>
        <w:tab/>
      </w:r>
      <w:r w:rsidRPr="00336455">
        <w:rPr>
          <w:rFonts w:cs="Calibri"/>
          <w:b/>
          <w:sz w:val="22"/>
          <w:szCs w:val="22"/>
          <w:lang w:val="pl-PL"/>
        </w:rPr>
        <w:t>EmailId:</w:t>
      </w:r>
      <w:r w:rsidRPr="00336455" w:rsidR="00173B1C">
        <w:rPr>
          <w:rFonts w:cs="Calibri"/>
          <w:b/>
          <w:sz w:val="22"/>
          <w:szCs w:val="22"/>
          <w:lang w:val="pl-PL"/>
        </w:rPr>
        <w:t>sudarshana.chowdary@gmail.com</w:t>
      </w:r>
    </w:p>
    <w:p w:rsidR="00FE0E61" w:rsidRPr="00A33986" w:rsidP="00FE0E61" w14:paraId="15804F49" w14:textId="77777777">
      <w:pPr>
        <w:widowControl/>
        <w:ind w:left="-900"/>
        <w:rPr>
          <w:rFonts w:cs="Calibri"/>
          <w:sz w:val="22"/>
          <w:szCs w:val="22"/>
          <w:lang w:val="pl-PL"/>
        </w:rPr>
      </w:pPr>
      <w:r w:rsidRPr="00A33986">
        <w:rPr>
          <w:rFonts w:cs="Calibri"/>
          <w:sz w:val="22"/>
          <w:szCs w:val="22"/>
          <w:lang w:val="pl-PL"/>
        </w:rPr>
        <w:t xml:space="preserve">   -------------------------------------------------------------------------------------------------------------------------------------------------------</w:t>
      </w:r>
    </w:p>
    <w:p w:rsidR="00265A07" w:rsidRPr="00A33986" w:rsidP="00265A07" w14:paraId="766E544B" w14:textId="77777777">
      <w:pPr>
        <w:widowControl/>
        <w:tabs>
          <w:tab w:val="left" w:pos="7049"/>
        </w:tabs>
        <w:rPr>
          <w:rFonts w:cs="Calibri"/>
          <w:sz w:val="22"/>
          <w:szCs w:val="22"/>
          <w:u w:val="single"/>
        </w:rPr>
      </w:pPr>
      <w:r w:rsidRPr="00A33986">
        <w:rPr>
          <w:rFonts w:cs="Calibri"/>
          <w:sz w:val="22"/>
          <w:szCs w:val="22"/>
          <w:u w:val="single"/>
        </w:rPr>
        <w:t>OBJECTIVES</w:t>
      </w:r>
    </w:p>
    <w:p w:rsidR="00265A07" w:rsidRPr="00A33986" w:rsidP="00265A07" w14:paraId="01A4CAF8" w14:textId="77777777">
      <w:pPr>
        <w:widowControl/>
        <w:tabs>
          <w:tab w:val="left" w:pos="7049"/>
        </w:tabs>
        <w:ind w:left="-720"/>
        <w:rPr>
          <w:rFonts w:cs="Calibri"/>
          <w:sz w:val="22"/>
          <w:szCs w:val="22"/>
          <w:u w:val="single"/>
        </w:rPr>
      </w:pPr>
    </w:p>
    <w:p w:rsidR="000841D1" w:rsidRPr="00A33986" w:rsidP="00265A07" w14:paraId="2A0B3A2D" w14:textId="77777777">
      <w:pPr>
        <w:widowControl/>
        <w:tabs>
          <w:tab w:val="left" w:pos="7049"/>
        </w:tabs>
        <w:rPr>
          <w:rFonts w:cs="Calibri"/>
          <w:sz w:val="22"/>
          <w:szCs w:val="22"/>
          <w:u w:val="single"/>
        </w:rPr>
      </w:pPr>
      <w:r w:rsidRPr="00A33986">
        <w:rPr>
          <w:rFonts w:cs="Calibri"/>
          <w:sz w:val="22"/>
          <w:szCs w:val="22"/>
        </w:rPr>
        <w:t>I believe integrity of knowledge skills and experience is the key to success. My car</w:t>
      </w:r>
      <w:r w:rsidRPr="00A33986" w:rsidR="005A0798">
        <w:rPr>
          <w:rFonts w:cs="Calibri"/>
          <w:sz w:val="22"/>
          <w:szCs w:val="22"/>
        </w:rPr>
        <w:t>e</w:t>
      </w:r>
      <w:r w:rsidRPr="00A33986">
        <w:rPr>
          <w:rFonts w:cs="Calibri"/>
          <w:sz w:val="22"/>
          <w:szCs w:val="22"/>
        </w:rPr>
        <w:t xml:space="preserve">er goal is to combine these attributes and </w:t>
      </w:r>
      <w:r w:rsidRPr="00A33986" w:rsidR="009F0F73">
        <w:rPr>
          <w:rFonts w:cs="Calibri"/>
          <w:sz w:val="22"/>
          <w:szCs w:val="22"/>
        </w:rPr>
        <w:t xml:space="preserve">utilize </w:t>
      </w:r>
      <w:r w:rsidRPr="00A33986" w:rsidR="00370AAD">
        <w:rPr>
          <w:rFonts w:cs="Calibri"/>
          <w:sz w:val="22"/>
          <w:szCs w:val="22"/>
        </w:rPr>
        <w:t>them</w:t>
      </w:r>
      <w:r w:rsidRPr="00A33986">
        <w:rPr>
          <w:rFonts w:cs="Calibri"/>
          <w:sz w:val="22"/>
          <w:szCs w:val="22"/>
        </w:rPr>
        <w:t xml:space="preserve"> for maximum enhancement of </w:t>
      </w:r>
      <w:r w:rsidRPr="00A33986" w:rsidR="009F0F73">
        <w:rPr>
          <w:rFonts w:cs="Calibri"/>
          <w:sz w:val="22"/>
          <w:szCs w:val="22"/>
        </w:rPr>
        <w:t>organizational</w:t>
      </w:r>
      <w:r w:rsidRPr="00A33986">
        <w:rPr>
          <w:rFonts w:cs="Calibri"/>
          <w:sz w:val="22"/>
          <w:szCs w:val="22"/>
        </w:rPr>
        <w:t xml:space="preserve"> and personal success.</w:t>
      </w:r>
    </w:p>
    <w:p w:rsidR="000841D1" w:rsidRPr="00A33986" w14:paraId="0BC39F07" w14:textId="77777777">
      <w:pPr>
        <w:widowControl/>
        <w:tabs>
          <w:tab w:val="left" w:pos="360"/>
        </w:tabs>
        <w:spacing w:line="288" w:lineRule="auto"/>
        <w:rPr>
          <w:rFonts w:cs="Calibri"/>
          <w:sz w:val="22"/>
          <w:szCs w:val="22"/>
        </w:rPr>
      </w:pPr>
    </w:p>
    <w:p w:rsidR="00265A07" w:rsidRPr="00A33986" w:rsidP="00265A07" w14:paraId="6AB883E1" w14:textId="77777777">
      <w:pPr>
        <w:widowControl/>
        <w:tabs>
          <w:tab w:val="left" w:pos="7049"/>
        </w:tabs>
        <w:ind w:left="540" w:right="-720" w:hanging="540"/>
        <w:rPr>
          <w:rFonts w:cs="Calibri"/>
          <w:sz w:val="22"/>
          <w:szCs w:val="22"/>
          <w:u w:val="single"/>
        </w:rPr>
      </w:pPr>
      <w:r w:rsidRPr="00A33986">
        <w:rPr>
          <w:rFonts w:cs="Calibri"/>
          <w:sz w:val="22"/>
          <w:szCs w:val="22"/>
          <w:u w:val="single"/>
        </w:rPr>
        <w:t xml:space="preserve">SUMMARY </w:t>
      </w:r>
    </w:p>
    <w:p w:rsidR="00265A07" w:rsidRPr="00A33986" w:rsidP="00265A07" w14:paraId="43A83700" w14:textId="77777777">
      <w:pPr>
        <w:widowControl/>
        <w:tabs>
          <w:tab w:val="left" w:pos="7049"/>
        </w:tabs>
        <w:ind w:left="540" w:right="-720" w:hanging="540"/>
        <w:rPr>
          <w:rFonts w:cs="Calibri"/>
          <w:sz w:val="22"/>
          <w:szCs w:val="22"/>
          <w:u w:val="single"/>
        </w:rPr>
      </w:pPr>
    </w:p>
    <w:p w:rsidR="000841D1" w:rsidRPr="00A33986" w:rsidP="00265A07" w14:paraId="2752DE82" w14:textId="4F42F4E6">
      <w:pPr>
        <w:pStyle w:val="ListParagraph"/>
        <w:widowControl/>
        <w:numPr>
          <w:ilvl w:val="0"/>
          <w:numId w:val="5"/>
        </w:numPr>
        <w:tabs>
          <w:tab w:val="num" w:pos="-360"/>
          <w:tab w:val="clear" w:pos="0"/>
        </w:tabs>
        <w:overflowPunct w:val="0"/>
        <w:ind w:left="360"/>
        <w:jc w:val="both"/>
        <w:textAlignment w:val="baseline"/>
        <w:rPr>
          <w:rFonts w:cs="Calibri"/>
          <w:sz w:val="22"/>
          <w:szCs w:val="22"/>
        </w:rPr>
      </w:pPr>
      <w:r>
        <w:rPr>
          <w:rFonts w:cs="Calibri"/>
          <w:sz w:val="22"/>
          <w:szCs w:val="22"/>
        </w:rPr>
        <w:t>10</w:t>
      </w:r>
      <w:r w:rsidRPr="00A33986" w:rsidR="00F55765">
        <w:rPr>
          <w:rFonts w:cs="Calibri"/>
          <w:sz w:val="22"/>
          <w:szCs w:val="22"/>
        </w:rPr>
        <w:t xml:space="preserve"> </w:t>
      </w:r>
      <w:r w:rsidRPr="00A33986" w:rsidR="00265A07">
        <w:rPr>
          <w:rFonts w:cs="Calibri"/>
          <w:sz w:val="22"/>
          <w:szCs w:val="22"/>
        </w:rPr>
        <w:t xml:space="preserve">years’ experience as </w:t>
      </w:r>
      <w:r w:rsidRPr="00A33986" w:rsidR="00173B1C">
        <w:rPr>
          <w:rFonts w:cs="Calibri"/>
          <w:sz w:val="22"/>
          <w:szCs w:val="22"/>
        </w:rPr>
        <w:t>an IT</w:t>
      </w:r>
      <w:r w:rsidRPr="00A33986" w:rsidR="00265A07">
        <w:rPr>
          <w:rFonts w:cs="Calibri"/>
          <w:sz w:val="22"/>
          <w:szCs w:val="22"/>
        </w:rPr>
        <w:t xml:space="preserve"> p</w:t>
      </w:r>
      <w:r w:rsidRPr="00A33986" w:rsidR="009D4D6D">
        <w:rPr>
          <w:rFonts w:cs="Calibri"/>
          <w:sz w:val="22"/>
          <w:szCs w:val="22"/>
        </w:rPr>
        <w:t>rofessional</w:t>
      </w:r>
      <w:r w:rsidRPr="00A33986" w:rsidR="000C0FAF">
        <w:rPr>
          <w:rFonts w:cs="Calibri"/>
          <w:sz w:val="22"/>
          <w:szCs w:val="22"/>
        </w:rPr>
        <w:t>,</w:t>
      </w:r>
      <w:r w:rsidRPr="00A33986" w:rsidR="007B11E3">
        <w:rPr>
          <w:rFonts w:cs="Calibri"/>
          <w:sz w:val="22"/>
          <w:szCs w:val="22"/>
        </w:rPr>
        <w:t xml:space="preserve"> </w:t>
      </w:r>
      <w:r w:rsidRPr="00A33986" w:rsidR="00265A07">
        <w:rPr>
          <w:rFonts w:cs="Calibri"/>
          <w:sz w:val="22"/>
          <w:szCs w:val="22"/>
        </w:rPr>
        <w:t xml:space="preserve">with </w:t>
      </w:r>
      <w:r w:rsidRPr="00A33986" w:rsidR="00173B1C">
        <w:rPr>
          <w:rFonts w:cs="Calibri"/>
          <w:sz w:val="22"/>
          <w:szCs w:val="22"/>
        </w:rPr>
        <w:t>&amp; 7</w:t>
      </w:r>
      <w:r w:rsidRPr="00A33986">
        <w:rPr>
          <w:rFonts w:cs="Calibri"/>
          <w:sz w:val="22"/>
          <w:szCs w:val="22"/>
        </w:rPr>
        <w:t xml:space="preserve"> </w:t>
      </w:r>
      <w:r w:rsidRPr="00A33986" w:rsidR="00265A07">
        <w:rPr>
          <w:rFonts w:cs="Calibri"/>
          <w:sz w:val="22"/>
          <w:szCs w:val="22"/>
        </w:rPr>
        <w:t>years’ e</w:t>
      </w:r>
      <w:r w:rsidRPr="00A33986" w:rsidR="009D4D6D">
        <w:rPr>
          <w:rFonts w:cs="Calibri"/>
          <w:sz w:val="22"/>
          <w:szCs w:val="22"/>
        </w:rPr>
        <w:t>xperience</w:t>
      </w:r>
      <w:r w:rsidRPr="00A33986" w:rsidR="009170CC">
        <w:rPr>
          <w:rFonts w:cs="Calibri"/>
          <w:sz w:val="22"/>
          <w:szCs w:val="22"/>
        </w:rPr>
        <w:t xml:space="preserve"> </w:t>
      </w:r>
      <w:r w:rsidRPr="00A33986" w:rsidR="00173B1C">
        <w:rPr>
          <w:rFonts w:cs="Calibri"/>
          <w:sz w:val="22"/>
          <w:szCs w:val="22"/>
        </w:rPr>
        <w:t>as an Ax</w:t>
      </w:r>
      <w:r w:rsidRPr="00A33986" w:rsidR="00265A07">
        <w:rPr>
          <w:rFonts w:cs="Calibri"/>
          <w:sz w:val="22"/>
          <w:szCs w:val="22"/>
        </w:rPr>
        <w:t xml:space="preserve"> </w:t>
      </w:r>
      <w:r w:rsidRPr="00A33986">
        <w:rPr>
          <w:rFonts w:cs="Calibri"/>
          <w:sz w:val="22"/>
          <w:szCs w:val="22"/>
        </w:rPr>
        <w:t>Technical Consultant</w:t>
      </w:r>
      <w:r w:rsidRPr="00A33986" w:rsidR="00265A07">
        <w:rPr>
          <w:rFonts w:cs="Calibri"/>
          <w:sz w:val="22"/>
          <w:szCs w:val="22"/>
        </w:rPr>
        <w:t xml:space="preserve"> and </w:t>
      </w:r>
      <w:r w:rsidRPr="00A33986" w:rsidR="001A3764">
        <w:rPr>
          <w:rFonts w:cs="Calibri"/>
          <w:sz w:val="22"/>
          <w:szCs w:val="22"/>
        </w:rPr>
        <w:t xml:space="preserve">2 </w:t>
      </w:r>
      <w:r w:rsidRPr="00A33986" w:rsidR="005A0798">
        <w:rPr>
          <w:rFonts w:cs="Calibri"/>
          <w:sz w:val="22"/>
          <w:szCs w:val="22"/>
        </w:rPr>
        <w:t>years</w:t>
      </w:r>
      <w:r w:rsidRPr="00A33986" w:rsidR="00265A07">
        <w:rPr>
          <w:rFonts w:cs="Calibri"/>
          <w:sz w:val="22"/>
          <w:szCs w:val="22"/>
        </w:rPr>
        <w:t xml:space="preserve"> as</w:t>
      </w:r>
      <w:r w:rsidRPr="00A33986" w:rsidR="009170CC">
        <w:rPr>
          <w:rFonts w:cs="Calibri"/>
          <w:sz w:val="22"/>
          <w:szCs w:val="22"/>
        </w:rPr>
        <w:t xml:space="preserve"> </w:t>
      </w:r>
      <w:r w:rsidRPr="00A33986" w:rsidR="00173B1C">
        <w:rPr>
          <w:rFonts w:cs="Calibri"/>
          <w:sz w:val="22"/>
          <w:szCs w:val="22"/>
        </w:rPr>
        <w:t>a tester</w:t>
      </w:r>
      <w:r w:rsidRPr="00A33986" w:rsidR="009170CC">
        <w:rPr>
          <w:rFonts w:cs="Calibri"/>
          <w:sz w:val="22"/>
          <w:szCs w:val="22"/>
        </w:rPr>
        <w:t>.</w:t>
      </w:r>
    </w:p>
    <w:p w:rsidR="00B255FA" w:rsidRPr="00A33986" w:rsidP="00265A07" w14:paraId="312EDD18"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Having Experience in Dynamics 365 Finance &amp; Operations</w:t>
      </w:r>
      <w:r w:rsidRPr="00A33986" w:rsidR="00173B1C">
        <w:rPr>
          <w:rFonts w:cs="Calibri"/>
          <w:sz w:val="22"/>
          <w:szCs w:val="22"/>
        </w:rPr>
        <w:t xml:space="preserve"> as well as Ax-2012</w:t>
      </w:r>
    </w:p>
    <w:p w:rsidR="00173B1C" w:rsidRPr="00A33986" w14:paraId="6DE4C093"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Having Hands on Experience into OData entity integration</w:t>
      </w:r>
    </w:p>
    <w:p w:rsidR="000841D1" w:rsidRPr="00A33986" w:rsidP="00265A07" w14:paraId="7BBCC5F4"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Extensive </w:t>
      </w:r>
      <w:r w:rsidRPr="00A33986" w:rsidR="000C1C2D">
        <w:rPr>
          <w:rFonts w:cs="Calibri"/>
          <w:sz w:val="22"/>
          <w:szCs w:val="22"/>
        </w:rPr>
        <w:t>hands-on</w:t>
      </w:r>
      <w:r w:rsidRPr="00A33986">
        <w:rPr>
          <w:rFonts w:cs="Calibri"/>
          <w:sz w:val="22"/>
          <w:szCs w:val="22"/>
        </w:rPr>
        <w:t xml:space="preserve"> cust</w:t>
      </w:r>
      <w:r w:rsidRPr="00A33986" w:rsidR="00C309D9">
        <w:rPr>
          <w:rFonts w:cs="Calibri"/>
          <w:sz w:val="22"/>
          <w:szCs w:val="22"/>
        </w:rPr>
        <w:t>omization of Forms, Reports</w:t>
      </w:r>
      <w:r w:rsidRPr="00A33986" w:rsidR="00892A5E">
        <w:rPr>
          <w:rFonts w:cs="Calibri"/>
          <w:sz w:val="22"/>
          <w:szCs w:val="22"/>
        </w:rPr>
        <w:t xml:space="preserve"> </w:t>
      </w:r>
      <w:r w:rsidRPr="00A33986" w:rsidR="00C309D9">
        <w:rPr>
          <w:rFonts w:cs="Calibri"/>
          <w:sz w:val="22"/>
          <w:szCs w:val="22"/>
        </w:rPr>
        <w:t>(SSRS</w:t>
      </w:r>
      <w:r w:rsidRPr="00A33986">
        <w:rPr>
          <w:rFonts w:cs="Calibri"/>
          <w:sz w:val="22"/>
          <w:szCs w:val="22"/>
        </w:rPr>
        <w:t>, Morphex) and classes in Ax2009/ Ax2012</w:t>
      </w:r>
    </w:p>
    <w:p w:rsidR="000841D1" w:rsidRPr="00A33986" w:rsidP="00265A07" w14:paraId="140319E7"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Worked extensively on SQL Server Reporting Services (SSRS) using Microsoft </w:t>
      </w:r>
      <w:r w:rsidRPr="00A33986" w:rsidR="007D778C">
        <w:rPr>
          <w:rFonts w:cs="Calibri"/>
          <w:sz w:val="22"/>
          <w:szCs w:val="22"/>
        </w:rPr>
        <w:t>Visual Studio</w:t>
      </w:r>
      <w:r w:rsidRPr="00A33986" w:rsidR="00C309D9">
        <w:rPr>
          <w:rFonts w:cs="Calibri"/>
          <w:sz w:val="22"/>
          <w:szCs w:val="22"/>
        </w:rPr>
        <w:t xml:space="preserve"> </w:t>
      </w:r>
      <w:r w:rsidRPr="00A33986" w:rsidR="00D31DB8">
        <w:rPr>
          <w:rFonts w:cs="Calibri"/>
          <w:sz w:val="22"/>
          <w:szCs w:val="22"/>
        </w:rPr>
        <w:t>2010</w:t>
      </w:r>
    </w:p>
    <w:p w:rsidR="000841D1" w:rsidRPr="00A33986" w:rsidP="00265A07" w14:paraId="56057AEC"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Good Understanding about the Sure-Step methodology </w:t>
      </w:r>
      <w:r w:rsidRPr="00A33986" w:rsidR="00205A48">
        <w:rPr>
          <w:rFonts w:cs="Calibri"/>
          <w:sz w:val="22"/>
          <w:szCs w:val="22"/>
        </w:rPr>
        <w:t>and</w:t>
      </w:r>
      <w:r w:rsidRPr="00A33986">
        <w:rPr>
          <w:rFonts w:cs="Calibri"/>
          <w:sz w:val="22"/>
          <w:szCs w:val="22"/>
        </w:rPr>
        <w:t xml:space="preserve"> involved in preparing</w:t>
      </w:r>
      <w:r w:rsidRPr="00A33986" w:rsidR="00265A07">
        <w:rPr>
          <w:rFonts w:cs="Calibri"/>
          <w:sz w:val="22"/>
          <w:szCs w:val="22"/>
        </w:rPr>
        <w:t xml:space="preserve"> the technical design </w:t>
      </w:r>
      <w:r w:rsidRPr="00A33986" w:rsidR="000C1C2D">
        <w:rPr>
          <w:rFonts w:cs="Calibri"/>
          <w:sz w:val="22"/>
          <w:szCs w:val="22"/>
        </w:rPr>
        <w:t>documents.</w:t>
      </w:r>
    </w:p>
    <w:p w:rsidR="004F26B5" w:rsidRPr="00A33986" w:rsidP="00265A07" w14:paraId="2B499EEE"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Hands-on</w:t>
      </w:r>
      <w:r w:rsidRPr="00A33986" w:rsidR="000F6FCE">
        <w:rPr>
          <w:rFonts w:cs="Calibri"/>
          <w:sz w:val="22"/>
          <w:szCs w:val="22"/>
        </w:rPr>
        <w:t xml:space="preserve"> experience in DIXF </w:t>
      </w:r>
      <w:r w:rsidRPr="00A33986">
        <w:rPr>
          <w:rFonts w:cs="Calibri"/>
          <w:sz w:val="22"/>
          <w:szCs w:val="22"/>
        </w:rPr>
        <w:t xml:space="preserve">(Data Import Export </w:t>
      </w:r>
      <w:r w:rsidRPr="00A33986" w:rsidR="000C1C2D">
        <w:rPr>
          <w:rFonts w:cs="Calibri"/>
          <w:sz w:val="22"/>
          <w:szCs w:val="22"/>
        </w:rPr>
        <w:t>Framework</w:t>
      </w:r>
      <w:r w:rsidRPr="00A33986">
        <w:rPr>
          <w:rFonts w:cs="Calibri"/>
          <w:sz w:val="22"/>
          <w:szCs w:val="22"/>
        </w:rPr>
        <w:t>)</w:t>
      </w:r>
      <w:r w:rsidRPr="00A33986" w:rsidR="00265A07">
        <w:rPr>
          <w:rFonts w:cs="Calibri"/>
          <w:sz w:val="22"/>
          <w:szCs w:val="22"/>
        </w:rPr>
        <w:t xml:space="preserve"> and </w:t>
      </w:r>
      <w:r w:rsidRPr="00A33986" w:rsidR="00462A7C">
        <w:rPr>
          <w:rFonts w:cs="Calibri"/>
          <w:sz w:val="22"/>
          <w:szCs w:val="22"/>
        </w:rPr>
        <w:t>Application</w:t>
      </w:r>
      <w:r w:rsidRPr="00A33986" w:rsidR="00265A07">
        <w:rPr>
          <w:rFonts w:cs="Calibri"/>
          <w:sz w:val="22"/>
          <w:szCs w:val="22"/>
        </w:rPr>
        <w:t xml:space="preserve"> </w:t>
      </w:r>
      <w:r w:rsidRPr="00A33986" w:rsidR="00462A7C">
        <w:rPr>
          <w:rFonts w:cs="Calibri"/>
          <w:sz w:val="22"/>
          <w:szCs w:val="22"/>
        </w:rPr>
        <w:t>Integration</w:t>
      </w:r>
      <w:r w:rsidRPr="00A33986" w:rsidR="00265A07">
        <w:rPr>
          <w:rFonts w:cs="Calibri"/>
          <w:sz w:val="22"/>
          <w:szCs w:val="22"/>
        </w:rPr>
        <w:t xml:space="preserve"> </w:t>
      </w:r>
      <w:r w:rsidRPr="00A33986" w:rsidR="00B9441E">
        <w:rPr>
          <w:rFonts w:cs="Calibri"/>
          <w:sz w:val="22"/>
          <w:szCs w:val="22"/>
        </w:rPr>
        <w:t>Framework (</w:t>
      </w:r>
      <w:r w:rsidRPr="00A33986" w:rsidR="00462A7C">
        <w:rPr>
          <w:rFonts w:cs="Calibri"/>
          <w:sz w:val="22"/>
          <w:szCs w:val="22"/>
        </w:rPr>
        <w:t>AIF)</w:t>
      </w:r>
    </w:p>
    <w:p w:rsidR="000836AE" w:rsidRPr="00A33986" w:rsidP="00265A07" w14:paraId="4262D937"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Working on</w:t>
      </w:r>
      <w:r w:rsidRPr="00A33986">
        <w:rPr>
          <w:rFonts w:cs="Calibri"/>
          <w:sz w:val="22"/>
          <w:szCs w:val="22"/>
        </w:rPr>
        <w:t xml:space="preserve"> D-365 financ</w:t>
      </w:r>
      <w:r w:rsidRPr="00A33986" w:rsidR="00374ADD">
        <w:rPr>
          <w:rFonts w:cs="Calibri"/>
          <w:sz w:val="22"/>
          <w:szCs w:val="22"/>
        </w:rPr>
        <w:t>e &amp; Operations, Forms customization, OData Entities and SSRS Reports</w:t>
      </w:r>
    </w:p>
    <w:p w:rsidR="00C44BF4" w:rsidRPr="00A33986" w:rsidP="00374ADD" w14:paraId="6533FB21"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 Followed Microsoft Best </w:t>
      </w:r>
      <w:r w:rsidRPr="00A33986" w:rsidR="000C1C2D">
        <w:rPr>
          <w:rFonts w:cs="Calibri"/>
          <w:sz w:val="22"/>
          <w:szCs w:val="22"/>
        </w:rPr>
        <w:t>Practices</w:t>
      </w:r>
      <w:r w:rsidRPr="00A33986">
        <w:rPr>
          <w:rFonts w:cs="Calibri"/>
          <w:sz w:val="22"/>
          <w:szCs w:val="22"/>
        </w:rPr>
        <w:t xml:space="preserve"> Level for Objects.</w:t>
      </w:r>
    </w:p>
    <w:p w:rsidR="00397632" w:rsidRPr="00A33986" w:rsidP="00265A07" w14:paraId="16360D43"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Having K</w:t>
      </w:r>
      <w:r w:rsidRPr="00A33986" w:rsidR="00374ADD">
        <w:rPr>
          <w:rFonts w:cs="Calibri"/>
          <w:sz w:val="22"/>
          <w:szCs w:val="22"/>
        </w:rPr>
        <w:t>nowledge  Power BI, PowerApps,CanvasApps, M</w:t>
      </w:r>
      <w:r w:rsidRPr="00A33986">
        <w:rPr>
          <w:rFonts w:cs="Calibri"/>
          <w:sz w:val="22"/>
          <w:szCs w:val="22"/>
        </w:rPr>
        <w:t>odelDrivenApps and power pages</w:t>
      </w:r>
    </w:p>
    <w:p w:rsidR="00C44BF4" w:rsidRPr="00A33986" w:rsidP="00C44BF4" w14:paraId="32A788E0"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Exper</w:t>
      </w:r>
      <w:r w:rsidRPr="00A33986" w:rsidR="00374ADD">
        <w:rPr>
          <w:rFonts w:cs="Calibri"/>
          <w:sz w:val="22"/>
          <w:szCs w:val="22"/>
        </w:rPr>
        <w:t>ience on</w:t>
      </w:r>
      <w:r w:rsidRPr="00A33986">
        <w:rPr>
          <w:rFonts w:cs="Calibri"/>
          <w:sz w:val="22"/>
          <w:szCs w:val="22"/>
        </w:rPr>
        <w:t xml:space="preserve"> Azure </w:t>
      </w:r>
      <w:r w:rsidRPr="00A33986" w:rsidR="00825A2D">
        <w:rPr>
          <w:rFonts w:cs="Calibri"/>
          <w:sz w:val="22"/>
          <w:szCs w:val="22"/>
        </w:rPr>
        <w:t>Devops for</w:t>
      </w:r>
      <w:r w:rsidRPr="00A33986">
        <w:rPr>
          <w:rFonts w:cs="Calibri"/>
          <w:sz w:val="22"/>
          <w:szCs w:val="22"/>
        </w:rPr>
        <w:t xml:space="preserve"> </w:t>
      </w:r>
      <w:r w:rsidRPr="00A33986" w:rsidR="000C1C2D">
        <w:rPr>
          <w:rFonts w:cs="Calibri"/>
          <w:sz w:val="22"/>
          <w:szCs w:val="22"/>
        </w:rPr>
        <w:t>deployment.</w:t>
      </w:r>
    </w:p>
    <w:p w:rsidR="000841D1" w:rsidRPr="00A33986" w:rsidP="00265A07" w14:paraId="603AC26E"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Experience </w:t>
      </w:r>
      <w:r w:rsidRPr="00A33986" w:rsidR="00173B1C">
        <w:rPr>
          <w:rFonts w:cs="Calibri"/>
          <w:sz w:val="22"/>
          <w:szCs w:val="22"/>
        </w:rPr>
        <w:t>in setting up</w:t>
      </w:r>
      <w:r w:rsidRPr="00A33986" w:rsidR="00C309D9">
        <w:rPr>
          <w:rFonts w:cs="Calibri"/>
          <w:sz w:val="22"/>
          <w:szCs w:val="22"/>
        </w:rPr>
        <w:t xml:space="preserve"> </w:t>
      </w:r>
      <w:r w:rsidRPr="00A33986" w:rsidR="00AC128D">
        <w:rPr>
          <w:rFonts w:cs="Calibri"/>
          <w:sz w:val="22"/>
          <w:szCs w:val="22"/>
        </w:rPr>
        <w:t>Morphed</w:t>
      </w:r>
      <w:r w:rsidRPr="00A33986">
        <w:rPr>
          <w:rFonts w:cs="Calibri"/>
          <w:sz w:val="22"/>
          <w:szCs w:val="22"/>
        </w:rPr>
        <w:t xml:space="preserve"> Security [security keys and configuration keys] and </w:t>
      </w:r>
      <w:r w:rsidRPr="00A33986" w:rsidR="00B32AED">
        <w:rPr>
          <w:rFonts w:cs="Calibri"/>
          <w:sz w:val="22"/>
          <w:szCs w:val="22"/>
        </w:rPr>
        <w:t>user group</w:t>
      </w:r>
      <w:r w:rsidRPr="00A33986" w:rsidR="00265A07">
        <w:rPr>
          <w:rFonts w:cs="Calibri"/>
          <w:sz w:val="22"/>
          <w:szCs w:val="22"/>
        </w:rPr>
        <w:t xml:space="preserve"> permissions</w:t>
      </w:r>
    </w:p>
    <w:p w:rsidR="000841D1" w:rsidRPr="00A33986" w:rsidP="00265A07" w14:paraId="4941D39F"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Worked extremely on customizing forms, reports and classes </w:t>
      </w:r>
      <w:r w:rsidRPr="00A33986" w:rsidR="00205A48">
        <w:rPr>
          <w:rFonts w:cs="Calibri"/>
          <w:sz w:val="22"/>
          <w:szCs w:val="22"/>
        </w:rPr>
        <w:t>per</w:t>
      </w:r>
      <w:r w:rsidRPr="00A33986">
        <w:rPr>
          <w:rFonts w:cs="Calibri"/>
          <w:sz w:val="22"/>
          <w:szCs w:val="22"/>
        </w:rPr>
        <w:t xml:space="preserve"> the Customer </w:t>
      </w:r>
      <w:r w:rsidRPr="00A33986" w:rsidR="000C1C2D">
        <w:rPr>
          <w:rFonts w:cs="Calibri"/>
          <w:sz w:val="22"/>
          <w:szCs w:val="22"/>
        </w:rPr>
        <w:t>requirement.</w:t>
      </w:r>
    </w:p>
    <w:p w:rsidR="000841D1" w:rsidRPr="00A33986" w:rsidP="00265A07" w14:paraId="7D60568C"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Good on</w:t>
      </w:r>
      <w:r w:rsidRPr="00A33986">
        <w:rPr>
          <w:rFonts w:cs="Calibri"/>
          <w:sz w:val="22"/>
          <w:szCs w:val="22"/>
        </w:rPr>
        <w:t xml:space="preserve"> </w:t>
      </w:r>
      <w:r w:rsidRPr="00A33986" w:rsidR="000C1C2D">
        <w:rPr>
          <w:rFonts w:cs="Calibri"/>
          <w:sz w:val="22"/>
          <w:szCs w:val="22"/>
        </w:rPr>
        <w:t xml:space="preserve">SSRS Reports and setup batch jobs for entity </w:t>
      </w:r>
      <w:r w:rsidRPr="00A33986" w:rsidR="003A10F3">
        <w:rPr>
          <w:rFonts w:cs="Calibri"/>
          <w:sz w:val="22"/>
          <w:szCs w:val="22"/>
        </w:rPr>
        <w:t>wise.</w:t>
      </w:r>
    </w:p>
    <w:p w:rsidR="000841D1" w:rsidRPr="00A33986" w:rsidP="00265A07" w14:paraId="73E52640"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Proficient in Microsoft Dynamics Axapta Development Environment </w:t>
      </w:r>
    </w:p>
    <w:p w:rsidR="000841D1" w:rsidRPr="00A33986" w:rsidP="00265A07" w14:paraId="38F96CF2"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Highly skilled in Axapta such as Account Payable, Account Re</w:t>
      </w:r>
      <w:r w:rsidRPr="00A33986" w:rsidR="009170CC">
        <w:rPr>
          <w:rFonts w:cs="Calibri"/>
          <w:sz w:val="22"/>
          <w:szCs w:val="22"/>
        </w:rPr>
        <w:t>ceivable &amp; General ledger</w:t>
      </w:r>
    </w:p>
    <w:p w:rsidR="000841D1" w:rsidRPr="00A33986" w:rsidP="00265A07" w14:paraId="53D557F4"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 Good</w:t>
      </w:r>
      <w:r w:rsidRPr="00A33986" w:rsidR="00F56151">
        <w:rPr>
          <w:rFonts w:cs="Calibri"/>
          <w:sz w:val="22"/>
          <w:szCs w:val="22"/>
        </w:rPr>
        <w:t xml:space="preserve"> in Implementing</w:t>
      </w:r>
      <w:r w:rsidRPr="00A33986">
        <w:rPr>
          <w:rFonts w:cs="Calibri"/>
          <w:sz w:val="22"/>
          <w:szCs w:val="22"/>
        </w:rPr>
        <w:t xml:space="preserve"> Concepts using </w:t>
      </w:r>
      <w:r w:rsidRPr="00A33986" w:rsidR="00F56151">
        <w:rPr>
          <w:rFonts w:cs="Calibri"/>
          <w:sz w:val="22"/>
          <w:szCs w:val="22"/>
        </w:rPr>
        <w:t>X++ language.</w:t>
      </w:r>
    </w:p>
    <w:p w:rsidR="000841D1" w:rsidRPr="00A33986" w:rsidP="00265A07" w14:paraId="3A9C15E4"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Experience in </w:t>
      </w:r>
      <w:r w:rsidRPr="00A33986" w:rsidR="00265A07">
        <w:rPr>
          <w:rFonts w:cs="Calibri"/>
          <w:sz w:val="22"/>
          <w:szCs w:val="22"/>
        </w:rPr>
        <w:t>Microsoft Dynamics CRM Testing</w:t>
      </w:r>
    </w:p>
    <w:p w:rsidR="000836AE" w:rsidRPr="00A33986" w:rsidP="00615286" w14:paraId="11009509"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Excellent</w:t>
      </w:r>
      <w:r w:rsidRPr="00A33986" w:rsidR="000841D1">
        <w:rPr>
          <w:rFonts w:cs="Calibri"/>
          <w:sz w:val="22"/>
          <w:szCs w:val="22"/>
        </w:rPr>
        <w:t xml:space="preserve"> </w:t>
      </w:r>
      <w:r w:rsidRPr="00A33986">
        <w:rPr>
          <w:rFonts w:cs="Calibri"/>
          <w:sz w:val="22"/>
          <w:szCs w:val="22"/>
        </w:rPr>
        <w:t>a</w:t>
      </w:r>
      <w:r w:rsidRPr="00A33986" w:rsidR="000841D1">
        <w:rPr>
          <w:rFonts w:cs="Calibri"/>
          <w:sz w:val="22"/>
          <w:szCs w:val="22"/>
        </w:rPr>
        <w:t>nalytical &amp;</w:t>
      </w:r>
      <w:r w:rsidRPr="00A33986">
        <w:rPr>
          <w:rFonts w:cs="Calibri"/>
          <w:sz w:val="22"/>
          <w:szCs w:val="22"/>
        </w:rPr>
        <w:t xml:space="preserve"> </w:t>
      </w:r>
      <w:r w:rsidRPr="00A33986" w:rsidR="00B9441E">
        <w:rPr>
          <w:rFonts w:cs="Calibri"/>
          <w:sz w:val="22"/>
          <w:szCs w:val="22"/>
        </w:rPr>
        <w:t>problem-solving</w:t>
      </w:r>
      <w:r w:rsidRPr="00A33986">
        <w:rPr>
          <w:rFonts w:cs="Calibri"/>
          <w:sz w:val="22"/>
          <w:szCs w:val="22"/>
        </w:rPr>
        <w:t xml:space="preserve"> skills, r</w:t>
      </w:r>
      <w:r w:rsidRPr="00A33986" w:rsidR="000841D1">
        <w:rPr>
          <w:rFonts w:cs="Calibri"/>
          <w:sz w:val="22"/>
          <w:szCs w:val="22"/>
        </w:rPr>
        <w:t xml:space="preserve">esult-oriented and </w:t>
      </w:r>
      <w:r w:rsidRPr="00A33986">
        <w:rPr>
          <w:rFonts w:cs="Calibri"/>
          <w:sz w:val="22"/>
          <w:szCs w:val="22"/>
        </w:rPr>
        <w:t>e</w:t>
      </w:r>
      <w:r w:rsidRPr="00A33986" w:rsidR="000841D1">
        <w:rPr>
          <w:rFonts w:cs="Calibri"/>
          <w:sz w:val="22"/>
          <w:szCs w:val="22"/>
        </w:rPr>
        <w:t>nthusiastic team player</w:t>
      </w:r>
    </w:p>
    <w:p w:rsidR="000841D1" w:rsidRPr="00A33986" w14:paraId="5E623F80" w14:textId="77777777">
      <w:pPr>
        <w:widowControl/>
        <w:tabs>
          <w:tab w:val="left" w:pos="7049"/>
        </w:tabs>
        <w:ind w:left="-180" w:right="-720" w:hanging="540"/>
        <w:rPr>
          <w:rFonts w:cs="Calibri"/>
          <w:sz w:val="22"/>
          <w:szCs w:val="22"/>
          <w:u w:val="single"/>
        </w:rPr>
      </w:pPr>
    </w:p>
    <w:p w:rsidR="00265A07" w:rsidRPr="00A33986" w14:paraId="7A2B0B68" w14:textId="77777777">
      <w:pPr>
        <w:widowControl/>
        <w:ind w:left="-720"/>
        <w:rPr>
          <w:rFonts w:cs="Calibri"/>
          <w:sz w:val="22"/>
          <w:szCs w:val="22"/>
        </w:rPr>
      </w:pPr>
      <w:r w:rsidRPr="00A33986">
        <w:rPr>
          <w:rFonts w:cs="Calibri"/>
          <w:sz w:val="22"/>
          <w:szCs w:val="22"/>
        </w:rPr>
        <w:t xml:space="preserve">  </w:t>
      </w:r>
    </w:p>
    <w:p w:rsidR="000841D1" w:rsidRPr="00A33986" w:rsidP="00265A07" w14:paraId="606182ED" w14:textId="77777777">
      <w:pPr>
        <w:widowControl/>
        <w:ind w:left="-720" w:firstLine="720"/>
        <w:rPr>
          <w:rFonts w:cs="Calibri"/>
          <w:sz w:val="22"/>
          <w:szCs w:val="22"/>
        </w:rPr>
      </w:pPr>
      <w:r w:rsidRPr="00A33986">
        <w:rPr>
          <w:rFonts w:cs="Calibri"/>
          <w:sz w:val="22"/>
          <w:szCs w:val="22"/>
        </w:rPr>
        <w:t xml:space="preserve"> </w:t>
      </w:r>
      <w:r w:rsidRPr="00A33986">
        <w:rPr>
          <w:rFonts w:cs="Calibri"/>
          <w:sz w:val="22"/>
          <w:szCs w:val="22"/>
          <w:u w:val="single"/>
        </w:rPr>
        <w:t>EDUCATIONAL QUALIFICATIONS</w:t>
      </w:r>
      <w:r w:rsidRPr="00A33986">
        <w:rPr>
          <w:rFonts w:cs="Calibri"/>
          <w:sz w:val="22"/>
          <w:szCs w:val="22"/>
          <w:u w:val="single"/>
        </w:rPr>
        <w:t xml:space="preserve">: </w:t>
      </w:r>
    </w:p>
    <w:p w:rsidR="000841D1" w:rsidRPr="00A33986" w14:paraId="17E8988A" w14:textId="77777777">
      <w:pPr>
        <w:widowControl/>
        <w:ind w:left="-720"/>
        <w:rPr>
          <w:rFonts w:cs="Calibri"/>
          <w:sz w:val="22"/>
          <w:szCs w:val="22"/>
        </w:rPr>
      </w:pPr>
    </w:p>
    <w:p w:rsidR="00F32460" w:rsidRPr="00A33986" w:rsidP="00F32460" w14:paraId="5130A2D3"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u w:val="single"/>
        </w:rPr>
      </w:pPr>
      <w:r w:rsidRPr="00A33986">
        <w:rPr>
          <w:rFonts w:cs="Calibri"/>
          <w:sz w:val="22"/>
          <w:szCs w:val="22"/>
        </w:rPr>
        <w:t>Bachelor of Computer Science from Srikrishna</w:t>
      </w:r>
      <w:r w:rsidRPr="00A33986" w:rsidR="00892A5E">
        <w:rPr>
          <w:rFonts w:cs="Calibri"/>
          <w:sz w:val="22"/>
          <w:szCs w:val="22"/>
        </w:rPr>
        <w:t xml:space="preserve"> </w:t>
      </w:r>
      <w:r w:rsidRPr="00A33986">
        <w:rPr>
          <w:rFonts w:cs="Calibri"/>
          <w:sz w:val="22"/>
          <w:szCs w:val="22"/>
        </w:rPr>
        <w:t>Devaraya</w:t>
      </w:r>
      <w:r w:rsidRPr="00A33986" w:rsidR="00892A5E">
        <w:rPr>
          <w:rFonts w:cs="Calibri"/>
          <w:sz w:val="22"/>
          <w:szCs w:val="22"/>
        </w:rPr>
        <w:t xml:space="preserve"> </w:t>
      </w:r>
      <w:r w:rsidRPr="00A33986">
        <w:rPr>
          <w:rFonts w:cs="Calibri"/>
          <w:sz w:val="22"/>
          <w:szCs w:val="22"/>
        </w:rPr>
        <w:t>University, Ana</w:t>
      </w:r>
      <w:r w:rsidRPr="00A33986" w:rsidR="00A43AF0">
        <w:rPr>
          <w:rFonts w:cs="Calibri"/>
          <w:sz w:val="22"/>
          <w:szCs w:val="22"/>
        </w:rPr>
        <w:t>n</w:t>
      </w:r>
      <w:r w:rsidRPr="00A33986">
        <w:rPr>
          <w:rFonts w:cs="Calibri"/>
          <w:sz w:val="22"/>
          <w:szCs w:val="22"/>
        </w:rPr>
        <w:t>tapur</w:t>
      </w:r>
      <w:r w:rsidRPr="00A33986" w:rsidR="00A43AF0">
        <w:rPr>
          <w:rFonts w:cs="Calibri"/>
          <w:sz w:val="22"/>
          <w:szCs w:val="22"/>
        </w:rPr>
        <w:t>am</w:t>
      </w:r>
    </w:p>
    <w:p w:rsidR="000841D1" w:rsidRPr="00A33986" w:rsidP="00892A5E" w14:paraId="51E35770" w14:textId="77777777">
      <w:pPr>
        <w:widowControl/>
        <w:rPr>
          <w:rFonts w:cs="Calibri"/>
          <w:sz w:val="22"/>
          <w:szCs w:val="22"/>
          <w:u w:val="single"/>
        </w:rPr>
      </w:pPr>
    </w:p>
    <w:p w:rsidR="000841D1" w:rsidRPr="00A33986" w:rsidP="00773EC2" w14:paraId="199E34EA" w14:textId="77777777">
      <w:pPr>
        <w:widowControl/>
        <w:tabs>
          <w:tab w:val="left" w:pos="2280"/>
        </w:tabs>
        <w:ind w:left="-720"/>
        <w:rPr>
          <w:rFonts w:cs="Calibri"/>
          <w:sz w:val="22"/>
          <w:szCs w:val="22"/>
        </w:rPr>
      </w:pPr>
      <w:r w:rsidRPr="00A33986">
        <w:rPr>
          <w:rFonts w:cs="Calibri"/>
          <w:sz w:val="22"/>
          <w:szCs w:val="22"/>
        </w:rPr>
        <w:t xml:space="preserve">   </w:t>
      </w:r>
      <w:r w:rsidRPr="00A33986">
        <w:rPr>
          <w:rFonts w:cs="Calibri"/>
          <w:sz w:val="22"/>
          <w:szCs w:val="22"/>
        </w:rPr>
        <w:t xml:space="preserve"> </w:t>
      </w:r>
      <w:r w:rsidRPr="00A33986" w:rsidR="00265A07">
        <w:rPr>
          <w:rFonts w:cs="Calibri"/>
          <w:sz w:val="22"/>
          <w:szCs w:val="22"/>
        </w:rPr>
        <w:t xml:space="preserve">           </w:t>
      </w:r>
      <w:r w:rsidRPr="00A33986">
        <w:rPr>
          <w:rFonts w:cs="Calibri"/>
          <w:sz w:val="22"/>
          <w:szCs w:val="22"/>
          <w:u w:val="single"/>
        </w:rPr>
        <w:t>SOFTWARE SKILL:</w:t>
      </w:r>
    </w:p>
    <w:p w:rsidR="000841D1" w:rsidRPr="00A33986" w:rsidP="00265A07" w14:paraId="6560A496" w14:textId="68B4800C">
      <w:pPr>
        <w:widowControl/>
        <w:numPr>
          <w:ilvl w:val="0"/>
          <w:numId w:val="20"/>
        </w:numPr>
        <w:tabs>
          <w:tab w:val="left" w:pos="720"/>
        </w:tabs>
        <w:autoSpaceDE/>
        <w:spacing w:before="280"/>
        <w:jc w:val="both"/>
        <w:rPr>
          <w:rFonts w:cs="Calibri"/>
          <w:sz w:val="22"/>
          <w:szCs w:val="22"/>
        </w:rPr>
      </w:pPr>
      <w:r w:rsidRPr="00A33986">
        <w:rPr>
          <w:rFonts w:cs="Calibri"/>
          <w:sz w:val="22"/>
          <w:szCs w:val="22"/>
        </w:rPr>
        <w:t>ERP So</w:t>
      </w:r>
      <w:r w:rsidRPr="00A33986" w:rsidR="00E820CF">
        <w:rPr>
          <w:rFonts w:cs="Calibri"/>
          <w:sz w:val="22"/>
          <w:szCs w:val="22"/>
        </w:rPr>
        <w:t xml:space="preserve">lution                    </w:t>
      </w:r>
      <w:r w:rsidRPr="00A33986" w:rsidR="00892A5E">
        <w:rPr>
          <w:rFonts w:cs="Calibri"/>
          <w:sz w:val="22"/>
          <w:szCs w:val="22"/>
        </w:rPr>
        <w:tab/>
      </w:r>
      <w:r w:rsidRPr="00A33986" w:rsidR="00B9441E">
        <w:rPr>
          <w:rFonts w:cs="Calibri"/>
          <w:sz w:val="22"/>
          <w:szCs w:val="22"/>
        </w:rPr>
        <w:t>:</w:t>
      </w:r>
      <w:r w:rsidRPr="00A33986" w:rsidR="00E820CF">
        <w:rPr>
          <w:rFonts w:cs="Calibri"/>
          <w:sz w:val="22"/>
          <w:szCs w:val="22"/>
        </w:rPr>
        <w:t xml:space="preserve">   </w:t>
      </w:r>
      <w:r w:rsidRPr="00A33986">
        <w:rPr>
          <w:rFonts w:cs="Calibri"/>
          <w:sz w:val="22"/>
          <w:szCs w:val="22"/>
        </w:rPr>
        <w:t xml:space="preserve">Microsoft Dynamics Ax </w:t>
      </w:r>
    </w:p>
    <w:p w:rsidR="000841D1" w:rsidRPr="00A33986" w:rsidP="00265A07" w14:paraId="4796F572" w14:textId="77777777">
      <w:pPr>
        <w:widowControl/>
        <w:numPr>
          <w:ilvl w:val="0"/>
          <w:numId w:val="20"/>
        </w:numPr>
        <w:tabs>
          <w:tab w:val="left" w:pos="720"/>
        </w:tabs>
        <w:jc w:val="both"/>
        <w:rPr>
          <w:rFonts w:cs="Calibri"/>
          <w:sz w:val="22"/>
          <w:szCs w:val="22"/>
        </w:rPr>
      </w:pPr>
      <w:r w:rsidRPr="00A33986">
        <w:rPr>
          <w:rFonts w:cs="Calibri"/>
          <w:sz w:val="22"/>
          <w:szCs w:val="22"/>
        </w:rPr>
        <w:t>Programming Languages</w:t>
      </w:r>
      <w:r w:rsidRPr="00A33986" w:rsidR="00B9441E">
        <w:rPr>
          <w:rFonts w:cs="Calibri"/>
          <w:sz w:val="22"/>
          <w:szCs w:val="22"/>
        </w:rPr>
        <w:tab/>
        <w:t>:</w:t>
      </w:r>
      <w:r w:rsidRPr="00A33986">
        <w:rPr>
          <w:rFonts w:cs="Calibri"/>
          <w:sz w:val="22"/>
          <w:szCs w:val="22"/>
        </w:rPr>
        <w:t xml:space="preserve">  </w:t>
      </w:r>
      <w:r w:rsidRPr="00A33986">
        <w:rPr>
          <w:rFonts w:cs="Calibri"/>
          <w:sz w:val="22"/>
          <w:szCs w:val="22"/>
        </w:rPr>
        <w:t>X++, C#.Net, C</w:t>
      </w:r>
    </w:p>
    <w:p w:rsidR="000841D1" w:rsidRPr="00A33986" w:rsidP="00265A07" w14:paraId="0552DFEC" w14:textId="6FA13A20">
      <w:pPr>
        <w:widowControl/>
        <w:numPr>
          <w:ilvl w:val="0"/>
          <w:numId w:val="20"/>
        </w:numPr>
        <w:tabs>
          <w:tab w:val="left" w:pos="720"/>
        </w:tabs>
        <w:jc w:val="both"/>
        <w:rPr>
          <w:rFonts w:cs="Calibri"/>
          <w:sz w:val="22"/>
          <w:szCs w:val="22"/>
        </w:rPr>
      </w:pPr>
      <w:r w:rsidRPr="00A33986">
        <w:rPr>
          <w:rFonts w:cs="Calibri"/>
          <w:sz w:val="22"/>
          <w:szCs w:val="22"/>
        </w:rPr>
        <w:t>Scri</w:t>
      </w:r>
      <w:r w:rsidRPr="00A33986" w:rsidR="00E820CF">
        <w:rPr>
          <w:rFonts w:cs="Calibri"/>
          <w:sz w:val="22"/>
          <w:szCs w:val="22"/>
        </w:rPr>
        <w:t xml:space="preserve">pting languages        </w:t>
      </w:r>
      <w:r w:rsidRPr="00A33986" w:rsidR="00892A5E">
        <w:rPr>
          <w:rFonts w:cs="Calibri"/>
          <w:sz w:val="22"/>
          <w:szCs w:val="22"/>
        </w:rPr>
        <w:tab/>
      </w:r>
      <w:r w:rsidRPr="00A33986" w:rsidR="00B9441E">
        <w:rPr>
          <w:rFonts w:cs="Calibri"/>
          <w:sz w:val="22"/>
          <w:szCs w:val="22"/>
        </w:rPr>
        <w:t>:</w:t>
      </w:r>
      <w:r w:rsidRPr="00A33986" w:rsidR="00E820CF">
        <w:rPr>
          <w:rFonts w:cs="Calibri"/>
          <w:sz w:val="22"/>
          <w:szCs w:val="22"/>
        </w:rPr>
        <w:t xml:space="preserve">   </w:t>
      </w:r>
      <w:r w:rsidRPr="00A33986">
        <w:rPr>
          <w:rFonts w:cs="Calibri"/>
          <w:sz w:val="22"/>
          <w:szCs w:val="22"/>
        </w:rPr>
        <w:t xml:space="preserve">Html </w:t>
      </w:r>
    </w:p>
    <w:p w:rsidR="000841D1" w:rsidRPr="00A33986" w:rsidP="00265A07" w14:paraId="57651B7A" w14:textId="377F2888">
      <w:pPr>
        <w:widowControl/>
        <w:numPr>
          <w:ilvl w:val="0"/>
          <w:numId w:val="20"/>
        </w:numPr>
        <w:tabs>
          <w:tab w:val="left" w:pos="720"/>
        </w:tabs>
        <w:jc w:val="both"/>
        <w:rPr>
          <w:rFonts w:cs="Calibri"/>
          <w:sz w:val="22"/>
          <w:szCs w:val="22"/>
        </w:rPr>
      </w:pPr>
      <w:r w:rsidRPr="00A33986">
        <w:rPr>
          <w:rFonts w:cs="Calibri"/>
          <w:sz w:val="22"/>
          <w:szCs w:val="22"/>
        </w:rPr>
        <w:t xml:space="preserve">Web Technologies                 </w:t>
      </w:r>
      <w:r w:rsidRPr="00A33986">
        <w:rPr>
          <w:rFonts w:cs="Calibri"/>
          <w:sz w:val="22"/>
          <w:szCs w:val="22"/>
        </w:rPr>
        <w:t xml:space="preserve">  </w:t>
      </w:r>
      <w:r w:rsidRPr="00A33986" w:rsidR="00B9441E">
        <w:rPr>
          <w:rFonts w:cs="Calibri"/>
          <w:sz w:val="22"/>
          <w:szCs w:val="22"/>
        </w:rPr>
        <w:t>:</w:t>
      </w:r>
      <w:r w:rsidRPr="00A33986">
        <w:rPr>
          <w:rFonts w:cs="Calibri"/>
          <w:sz w:val="22"/>
          <w:szCs w:val="22"/>
        </w:rPr>
        <w:t xml:space="preserve">  Enterprise </w:t>
      </w:r>
      <w:r w:rsidRPr="00A33986" w:rsidR="00B9441E">
        <w:rPr>
          <w:rFonts w:cs="Calibri"/>
          <w:sz w:val="22"/>
          <w:szCs w:val="22"/>
        </w:rPr>
        <w:t>Portal, Asp.Net, Html</w:t>
      </w:r>
    </w:p>
    <w:p w:rsidR="00773EC2" w:rsidRPr="00FB489D" w:rsidP="00265A07" w14:paraId="5CDC00BE" w14:textId="77777777">
      <w:pPr>
        <w:widowControl/>
        <w:numPr>
          <w:ilvl w:val="0"/>
          <w:numId w:val="20"/>
        </w:numPr>
        <w:tabs>
          <w:tab w:val="left" w:pos="720"/>
        </w:tabs>
        <w:jc w:val="both"/>
        <w:rPr>
          <w:rFonts w:cs="Calibri"/>
          <w:sz w:val="22"/>
          <w:szCs w:val="22"/>
          <w:u w:val="single"/>
        </w:rPr>
      </w:pPr>
      <w:r w:rsidRPr="00A33986">
        <w:rPr>
          <w:rFonts w:cs="Calibri"/>
          <w:sz w:val="22"/>
          <w:szCs w:val="22"/>
        </w:rPr>
        <w:t xml:space="preserve">Databases                            </w:t>
      </w:r>
      <w:r w:rsidRPr="00A33986" w:rsidR="00E820CF">
        <w:rPr>
          <w:rFonts w:cs="Calibri"/>
          <w:sz w:val="22"/>
          <w:szCs w:val="22"/>
        </w:rPr>
        <w:t xml:space="preserve"> </w:t>
      </w:r>
      <w:r w:rsidRPr="00A33986" w:rsidR="00B9441E">
        <w:rPr>
          <w:rFonts w:cs="Calibri"/>
          <w:sz w:val="22"/>
          <w:szCs w:val="22"/>
        </w:rPr>
        <w:tab/>
        <w:t>:</w:t>
      </w:r>
      <w:r w:rsidRPr="00A33986">
        <w:rPr>
          <w:rFonts w:cs="Calibri"/>
          <w:sz w:val="22"/>
          <w:szCs w:val="22"/>
        </w:rPr>
        <w:t xml:space="preserve">  Oracle (SQL)</w:t>
      </w:r>
    </w:p>
    <w:p w:rsidR="00FB489D" w:rsidP="00FB489D" w14:paraId="57966303" w14:textId="77777777">
      <w:pPr>
        <w:widowControl/>
        <w:tabs>
          <w:tab w:val="left" w:pos="720"/>
        </w:tabs>
        <w:jc w:val="both"/>
        <w:rPr>
          <w:rFonts w:cs="Calibri"/>
          <w:sz w:val="22"/>
          <w:szCs w:val="22"/>
        </w:rPr>
      </w:pPr>
    </w:p>
    <w:p w:rsidR="00FB489D" w:rsidP="00FB489D" w14:paraId="1063DF8D" w14:textId="77777777">
      <w:pPr>
        <w:widowControl/>
        <w:tabs>
          <w:tab w:val="left" w:pos="720"/>
        </w:tabs>
        <w:jc w:val="both"/>
        <w:rPr>
          <w:rFonts w:cs="Calibri"/>
          <w:sz w:val="22"/>
          <w:szCs w:val="22"/>
        </w:rPr>
      </w:pPr>
    </w:p>
    <w:p w:rsidR="00FB489D" w:rsidP="00FB489D" w14:paraId="78B16BC8" w14:textId="77777777">
      <w:pPr>
        <w:widowControl/>
        <w:tabs>
          <w:tab w:val="left" w:pos="720"/>
        </w:tabs>
        <w:jc w:val="both"/>
        <w:rPr>
          <w:rFonts w:cs="Calibri"/>
          <w:sz w:val="22"/>
          <w:szCs w:val="22"/>
        </w:rPr>
      </w:pPr>
    </w:p>
    <w:p w:rsidR="00FB489D" w:rsidP="00FB489D" w14:paraId="6BB58965" w14:textId="77777777">
      <w:pPr>
        <w:widowControl/>
        <w:tabs>
          <w:tab w:val="left" w:pos="720"/>
        </w:tabs>
        <w:jc w:val="both"/>
        <w:rPr>
          <w:rFonts w:cs="Calibri"/>
          <w:sz w:val="22"/>
          <w:szCs w:val="22"/>
        </w:rPr>
      </w:pPr>
    </w:p>
    <w:p w:rsidR="00FB489D" w:rsidP="00FB489D" w14:paraId="6E46C359" w14:textId="77777777">
      <w:pPr>
        <w:widowControl/>
        <w:tabs>
          <w:tab w:val="left" w:pos="720"/>
        </w:tabs>
        <w:jc w:val="both"/>
        <w:rPr>
          <w:rFonts w:cs="Calibri"/>
          <w:sz w:val="22"/>
          <w:szCs w:val="22"/>
        </w:rPr>
      </w:pPr>
    </w:p>
    <w:p w:rsidR="00FB489D" w:rsidP="00FB489D" w14:paraId="2D6CCD8D" w14:textId="77777777">
      <w:pPr>
        <w:widowControl/>
        <w:tabs>
          <w:tab w:val="left" w:pos="720"/>
        </w:tabs>
        <w:jc w:val="both"/>
        <w:rPr>
          <w:rFonts w:cs="Calibri"/>
          <w:sz w:val="22"/>
          <w:szCs w:val="22"/>
        </w:rPr>
      </w:pPr>
    </w:p>
    <w:p w:rsidR="00FB489D" w:rsidP="00FB489D" w14:paraId="6D9E32F6" w14:textId="3C8900F2">
      <w:pPr>
        <w:widowControl/>
        <w:tabs>
          <w:tab w:val="left" w:pos="720"/>
        </w:tabs>
        <w:jc w:val="both"/>
        <w:rPr>
          <w:rFonts w:cs="Calibri"/>
          <w:sz w:val="22"/>
          <w:szCs w:val="22"/>
        </w:rPr>
      </w:pPr>
      <w:r>
        <w:rPr>
          <w:rFonts w:cs="Calibri"/>
          <w:sz w:val="22"/>
          <w:szCs w:val="22"/>
        </w:rPr>
        <w:t>I am working as Senior Technical consultant with Million Minds Infotech from Aug -2025 to till Date</w:t>
      </w:r>
    </w:p>
    <w:p w:rsidR="00FB489D" w:rsidP="00FB489D" w14:paraId="71BB13F9" w14:textId="77777777">
      <w:pPr>
        <w:widowControl/>
        <w:tabs>
          <w:tab w:val="left" w:pos="720"/>
        </w:tabs>
        <w:jc w:val="both"/>
        <w:rPr>
          <w:rFonts w:cs="Calibri"/>
          <w:sz w:val="22"/>
          <w:szCs w:val="22"/>
        </w:rPr>
      </w:pPr>
    </w:p>
    <w:p w:rsidR="00FB489D" w:rsidRPr="00A33986" w:rsidP="00FB489D" w14:paraId="06583EA5" w14:textId="671DE864">
      <w:pPr>
        <w:widowControl/>
        <w:tabs>
          <w:tab w:val="left" w:pos="720"/>
        </w:tabs>
        <w:jc w:val="both"/>
        <w:rPr>
          <w:rFonts w:cs="Calibri"/>
          <w:sz w:val="22"/>
          <w:szCs w:val="22"/>
        </w:rPr>
      </w:pPr>
      <w:r>
        <w:rPr>
          <w:rFonts w:cs="Calibri"/>
          <w:sz w:val="22"/>
          <w:szCs w:val="22"/>
        </w:rPr>
        <w:t>Project: 12</w:t>
      </w:r>
      <w:r w:rsidRPr="00A33986">
        <w:rPr>
          <w:rFonts w:cs="Calibri"/>
          <w:sz w:val="22"/>
          <w:szCs w:val="22"/>
        </w:rPr>
        <w:tab/>
      </w:r>
    </w:p>
    <w:p w:rsidR="00FB489D" w:rsidRPr="00A33986" w:rsidP="00FB489D" w14:paraId="0267E290" w14:textId="08CA253F">
      <w:pPr>
        <w:widowControl/>
        <w:tabs>
          <w:tab w:val="left" w:pos="4170"/>
        </w:tabs>
        <w:jc w:val="both"/>
        <w:rPr>
          <w:rFonts w:cs="Calibri"/>
          <w:sz w:val="22"/>
          <w:szCs w:val="22"/>
        </w:rPr>
      </w:pPr>
      <w:r w:rsidRPr="00A33986">
        <w:rPr>
          <w:rFonts w:cs="Calibri"/>
          <w:sz w:val="22"/>
          <w:szCs w:val="22"/>
        </w:rPr>
        <w:t xml:space="preserve">Project Name: </w:t>
      </w:r>
      <w:r>
        <w:rPr>
          <w:rFonts w:cs="Calibri"/>
          <w:sz w:val="22"/>
          <w:szCs w:val="22"/>
        </w:rPr>
        <w:t>MBS</w:t>
      </w:r>
    </w:p>
    <w:p w:rsidR="00FB489D" w:rsidP="00FB489D" w14:paraId="44BE6BE0" w14:textId="45FCAE68">
      <w:pPr>
        <w:widowControl/>
        <w:tabs>
          <w:tab w:val="left" w:pos="4170"/>
        </w:tabs>
        <w:jc w:val="both"/>
        <w:rPr>
          <w:rFonts w:cs="Calibri"/>
          <w:sz w:val="22"/>
          <w:szCs w:val="22"/>
        </w:rPr>
      </w:pPr>
      <w:r w:rsidRPr="00A33986">
        <w:rPr>
          <w:rFonts w:cs="Calibri"/>
          <w:sz w:val="22"/>
          <w:szCs w:val="22"/>
        </w:rPr>
        <w:t xml:space="preserve">Client: </w:t>
      </w:r>
      <w:r>
        <w:rPr>
          <w:rFonts w:cs="Calibri"/>
          <w:sz w:val="22"/>
          <w:szCs w:val="22"/>
        </w:rPr>
        <w:t>Microsoft</w:t>
      </w:r>
      <w:r w:rsidRPr="00A33986">
        <w:rPr>
          <w:rFonts w:cs="Calibri"/>
          <w:sz w:val="22"/>
          <w:szCs w:val="22"/>
        </w:rPr>
        <w:t xml:space="preserve"> D365 F&amp;O</w:t>
      </w:r>
    </w:p>
    <w:p w:rsidR="00FB489D" w:rsidRPr="00A33986" w:rsidP="00FB489D" w14:paraId="677D4B11" w14:textId="210E8B24">
      <w:pPr>
        <w:widowControl/>
        <w:tabs>
          <w:tab w:val="left" w:pos="4170"/>
        </w:tabs>
        <w:jc w:val="both"/>
        <w:rPr>
          <w:rFonts w:cs="Calibri"/>
          <w:sz w:val="22"/>
          <w:szCs w:val="22"/>
        </w:rPr>
      </w:pPr>
      <w:r>
        <w:rPr>
          <w:rFonts w:cs="Calibri"/>
          <w:sz w:val="22"/>
          <w:szCs w:val="22"/>
        </w:rPr>
        <w:t>Modules: Account Receivable</w:t>
      </w:r>
    </w:p>
    <w:p w:rsidR="00FB489D" w:rsidRPr="00A33986" w:rsidP="00FB489D" w14:paraId="577F2E12" w14:textId="0637F413">
      <w:pPr>
        <w:widowControl/>
        <w:tabs>
          <w:tab w:val="left" w:pos="4170"/>
        </w:tabs>
        <w:jc w:val="both"/>
        <w:rPr>
          <w:rFonts w:cs="Calibri"/>
          <w:sz w:val="22"/>
          <w:szCs w:val="22"/>
        </w:rPr>
      </w:pPr>
      <w:r w:rsidRPr="00A33986">
        <w:rPr>
          <w:rFonts w:cs="Calibri"/>
          <w:sz w:val="22"/>
          <w:szCs w:val="22"/>
        </w:rPr>
        <w:t xml:space="preserve">Team size: </w:t>
      </w:r>
      <w:r>
        <w:rPr>
          <w:rFonts w:cs="Calibri"/>
          <w:sz w:val="22"/>
          <w:szCs w:val="22"/>
        </w:rPr>
        <w:t>5</w:t>
      </w:r>
    </w:p>
    <w:p w:rsidR="00FB489D" w:rsidP="00FB489D" w14:paraId="655844E7" w14:textId="45174454">
      <w:pPr>
        <w:widowControl/>
        <w:tabs>
          <w:tab w:val="left" w:pos="720"/>
        </w:tabs>
        <w:jc w:val="both"/>
        <w:rPr>
          <w:rFonts w:cs="Calibri"/>
          <w:sz w:val="22"/>
          <w:szCs w:val="22"/>
        </w:rPr>
      </w:pPr>
      <w:r w:rsidRPr="00A33986">
        <w:rPr>
          <w:rFonts w:cs="Calibri"/>
          <w:sz w:val="22"/>
          <w:szCs w:val="22"/>
        </w:rPr>
        <w:t>Project Description:</w:t>
      </w:r>
    </w:p>
    <w:p w:rsidR="00FB489D" w:rsidP="00FB489D" w14:paraId="162AEFCB" w14:textId="77777777">
      <w:pPr>
        <w:widowControl/>
        <w:tabs>
          <w:tab w:val="left" w:pos="720"/>
        </w:tabs>
        <w:jc w:val="both"/>
        <w:rPr>
          <w:rFonts w:cs="Calibri"/>
          <w:sz w:val="22"/>
          <w:szCs w:val="22"/>
        </w:rPr>
      </w:pPr>
      <w:r w:rsidRPr="00FB489D">
        <w:rPr>
          <w:rFonts w:cs="Calibri"/>
          <w:sz w:val="22"/>
          <w:szCs w:val="22"/>
        </w:rPr>
        <w:t>The Microsoft Business Solutions (MBS) program is an internal Microsoft platform responsible for sales, invoicing, tax compliance, partner management, payment processing, and financial integrations related to legacy Microsoft Dynamics products and services.</w:t>
      </w:r>
    </w:p>
    <w:p w:rsidR="00D837A2" w:rsidP="00FB489D" w14:paraId="3CDD9B0E" w14:textId="77777777">
      <w:pPr>
        <w:widowControl/>
        <w:tabs>
          <w:tab w:val="left" w:pos="720"/>
        </w:tabs>
        <w:jc w:val="both"/>
        <w:rPr>
          <w:rFonts w:cs="Calibri"/>
          <w:sz w:val="22"/>
          <w:szCs w:val="22"/>
        </w:rPr>
      </w:pPr>
    </w:p>
    <w:p w:rsidR="00D837A2" w:rsidP="00FB489D" w14:paraId="2E65DBE6" w14:textId="5F44A342">
      <w:pPr>
        <w:widowControl/>
        <w:tabs>
          <w:tab w:val="left" w:pos="720"/>
        </w:tabs>
        <w:jc w:val="both"/>
        <w:rPr>
          <w:rFonts w:cs="Calibri"/>
          <w:sz w:val="22"/>
          <w:szCs w:val="22"/>
        </w:rPr>
      </w:pPr>
      <w:r>
        <w:rPr>
          <w:rFonts w:cs="Calibri"/>
          <w:sz w:val="22"/>
          <w:szCs w:val="22"/>
        </w:rPr>
        <w:t>Responsibilities:</w:t>
      </w:r>
    </w:p>
    <w:p w:rsidR="00D837A2" w:rsidRPr="00D837A2" w:rsidP="00D837A2" w14:paraId="79EA784A" w14:textId="4C786F35">
      <w:pPr>
        <w:widowControl/>
        <w:numPr>
          <w:ilvl w:val="0"/>
          <w:numId w:val="26"/>
        </w:numPr>
        <w:tabs>
          <w:tab w:val="left" w:pos="720"/>
        </w:tabs>
        <w:jc w:val="both"/>
        <w:rPr>
          <w:rFonts w:cs="Calibri"/>
          <w:sz w:val="22"/>
          <w:szCs w:val="22"/>
        </w:rPr>
      </w:pPr>
      <w:r w:rsidRPr="00D837A2">
        <w:rPr>
          <w:rFonts w:cs="Calibri"/>
          <w:sz w:val="22"/>
          <w:szCs w:val="22"/>
        </w:rPr>
        <w:t xml:space="preserve">Sales ordering for Dynamics products &amp; services </w:t>
      </w:r>
    </w:p>
    <w:p w:rsidR="00D837A2" w:rsidRPr="00D837A2" w:rsidP="00D837A2" w14:paraId="3315965C" w14:textId="2DA1B3E3">
      <w:pPr>
        <w:widowControl/>
        <w:numPr>
          <w:ilvl w:val="0"/>
          <w:numId w:val="26"/>
        </w:numPr>
        <w:tabs>
          <w:tab w:val="left" w:pos="720"/>
        </w:tabs>
        <w:jc w:val="both"/>
        <w:rPr>
          <w:rFonts w:cs="Calibri"/>
          <w:sz w:val="22"/>
          <w:szCs w:val="22"/>
        </w:rPr>
      </w:pPr>
      <w:r w:rsidRPr="00D837A2">
        <w:rPr>
          <w:rFonts w:cs="Calibri"/>
          <w:sz w:val="22"/>
          <w:szCs w:val="22"/>
        </w:rPr>
        <w:t xml:space="preserve">Invoice generation, PDF creation, and delivery </w:t>
      </w:r>
    </w:p>
    <w:p w:rsidR="00D837A2" w:rsidRPr="00D837A2" w:rsidP="00D837A2" w14:paraId="5E361B6A" w14:textId="4B458748">
      <w:pPr>
        <w:widowControl/>
        <w:numPr>
          <w:ilvl w:val="0"/>
          <w:numId w:val="26"/>
        </w:numPr>
        <w:tabs>
          <w:tab w:val="left" w:pos="720"/>
        </w:tabs>
        <w:jc w:val="both"/>
        <w:rPr>
          <w:rFonts w:cs="Calibri"/>
          <w:sz w:val="22"/>
          <w:szCs w:val="22"/>
        </w:rPr>
      </w:pPr>
      <w:r w:rsidRPr="00D837A2">
        <w:rPr>
          <w:rFonts w:cs="Calibri"/>
          <w:sz w:val="22"/>
          <w:szCs w:val="22"/>
        </w:rPr>
        <w:t xml:space="preserve">Partner credit &amp; Tax ID validation </w:t>
      </w:r>
    </w:p>
    <w:p w:rsidR="00D837A2" w:rsidRPr="00D837A2" w:rsidP="00D837A2" w14:paraId="5CC6A319" w14:textId="4563AF12">
      <w:pPr>
        <w:widowControl/>
        <w:numPr>
          <w:ilvl w:val="0"/>
          <w:numId w:val="26"/>
        </w:numPr>
        <w:tabs>
          <w:tab w:val="left" w:pos="720"/>
        </w:tabs>
        <w:jc w:val="both"/>
        <w:rPr>
          <w:rFonts w:cs="Calibri"/>
          <w:sz w:val="22"/>
          <w:szCs w:val="22"/>
        </w:rPr>
      </w:pPr>
      <w:r w:rsidRPr="00D837A2">
        <w:rPr>
          <w:rFonts w:cs="Calibri"/>
          <w:sz w:val="22"/>
          <w:szCs w:val="22"/>
        </w:rPr>
        <w:t xml:space="preserve">Payment posting and settlement </w:t>
      </w:r>
    </w:p>
    <w:p w:rsidR="00D837A2" w:rsidRPr="00D837A2" w:rsidP="00D837A2" w14:paraId="4B6BDE02" w14:textId="1C401E2F">
      <w:pPr>
        <w:widowControl/>
        <w:numPr>
          <w:ilvl w:val="0"/>
          <w:numId w:val="26"/>
        </w:numPr>
        <w:tabs>
          <w:tab w:val="left" w:pos="720"/>
        </w:tabs>
        <w:jc w:val="both"/>
        <w:rPr>
          <w:rFonts w:cs="Calibri"/>
          <w:sz w:val="22"/>
          <w:szCs w:val="22"/>
        </w:rPr>
      </w:pPr>
      <w:r w:rsidRPr="00D837A2">
        <w:rPr>
          <w:rFonts w:cs="Calibri"/>
          <w:sz w:val="22"/>
          <w:szCs w:val="22"/>
        </w:rPr>
        <w:t xml:space="preserve">Financial data flow to SAP </w:t>
      </w:r>
    </w:p>
    <w:p w:rsidR="00D837A2" w:rsidRPr="00D837A2" w:rsidP="00D837A2" w14:paraId="0430CA19" w14:textId="2F7ED9EB">
      <w:pPr>
        <w:widowControl/>
        <w:numPr>
          <w:ilvl w:val="0"/>
          <w:numId w:val="26"/>
        </w:numPr>
        <w:tabs>
          <w:tab w:val="left" w:pos="720"/>
        </w:tabs>
        <w:jc w:val="both"/>
        <w:rPr>
          <w:rFonts w:cs="Calibri"/>
          <w:sz w:val="22"/>
          <w:szCs w:val="22"/>
        </w:rPr>
      </w:pPr>
      <w:r w:rsidRPr="00D837A2">
        <w:rPr>
          <w:rFonts w:cs="Calibri"/>
          <w:sz w:val="22"/>
          <w:szCs w:val="22"/>
        </w:rPr>
        <w:t>E</w:t>
      </w:r>
      <w:r w:rsidRPr="00D837A2">
        <w:rPr>
          <w:rFonts w:cs="Calibri"/>
          <w:sz w:val="22"/>
          <w:szCs w:val="22"/>
        </w:rPr>
        <w:noBreakHyphen/>
        <w:t xml:space="preserve">Invoicing compliance with global government portals </w:t>
      </w:r>
    </w:p>
    <w:p w:rsidR="00D837A2" w:rsidRPr="00D837A2" w:rsidP="00D837A2" w14:paraId="5EC5CC9D" w14:textId="6E397F60">
      <w:pPr>
        <w:widowControl/>
        <w:numPr>
          <w:ilvl w:val="0"/>
          <w:numId w:val="26"/>
        </w:numPr>
        <w:tabs>
          <w:tab w:val="left" w:pos="720"/>
        </w:tabs>
        <w:jc w:val="both"/>
        <w:rPr>
          <w:rFonts w:cs="Calibri"/>
          <w:sz w:val="22"/>
          <w:szCs w:val="22"/>
        </w:rPr>
      </w:pPr>
      <w:r w:rsidRPr="00D837A2">
        <w:rPr>
          <w:rFonts w:cs="Calibri"/>
          <w:sz w:val="22"/>
          <w:szCs w:val="22"/>
        </w:rPr>
        <w:t xml:space="preserve">Product configuration &amp; pricing </w:t>
      </w:r>
    </w:p>
    <w:p w:rsidR="002C05E2" w:rsidRPr="00DF6017" w:rsidP="00C97EC7" w14:paraId="7F1568AA" w14:textId="0B446582">
      <w:pPr>
        <w:widowControl/>
        <w:numPr>
          <w:ilvl w:val="0"/>
          <w:numId w:val="26"/>
        </w:numPr>
        <w:tabs>
          <w:tab w:val="left" w:pos="720"/>
        </w:tabs>
        <w:jc w:val="both"/>
        <w:rPr>
          <w:rFonts w:cs="Calibri"/>
          <w:sz w:val="22"/>
          <w:szCs w:val="22"/>
        </w:rPr>
      </w:pPr>
      <w:r w:rsidRPr="00DF6017">
        <w:rPr>
          <w:rFonts w:cs="Calibri"/>
          <w:sz w:val="22"/>
          <w:szCs w:val="22"/>
        </w:rPr>
        <w:t>Reporting for finance, revenue forecasting, collections, payments</w:t>
      </w:r>
    </w:p>
    <w:p w:rsidR="00201D71" w:rsidP="00B9441E" w14:paraId="735D3452" w14:textId="77777777">
      <w:pPr>
        <w:widowControl/>
        <w:tabs>
          <w:tab w:val="left" w:pos="4170"/>
        </w:tabs>
        <w:jc w:val="both"/>
        <w:rPr>
          <w:rFonts w:cs="Calibri"/>
          <w:sz w:val="22"/>
          <w:szCs w:val="22"/>
        </w:rPr>
      </w:pPr>
    </w:p>
    <w:p w:rsidR="00201D71" w:rsidP="00B9441E" w14:paraId="6E51FA43" w14:textId="428FE5B6">
      <w:pPr>
        <w:widowControl/>
        <w:tabs>
          <w:tab w:val="left" w:pos="4170"/>
        </w:tabs>
        <w:jc w:val="both"/>
        <w:rPr>
          <w:rFonts w:cs="Calibri"/>
          <w:sz w:val="22"/>
          <w:szCs w:val="22"/>
        </w:rPr>
      </w:pPr>
      <w:r w:rsidRPr="008E6E07">
        <w:rPr>
          <w:rFonts w:cs="Calibri"/>
          <w:b/>
          <w:sz w:val="22"/>
          <w:szCs w:val="22"/>
        </w:rPr>
        <w:t xml:space="preserve"> </w:t>
      </w:r>
      <w:r w:rsidR="00E247D1">
        <w:rPr>
          <w:rFonts w:cs="Calibri"/>
          <w:sz w:val="22"/>
          <w:szCs w:val="22"/>
        </w:rPr>
        <w:t>worked</w:t>
      </w:r>
      <w:r w:rsidRPr="008E6E07" w:rsidR="00DB4DA4">
        <w:rPr>
          <w:rFonts w:cs="Calibri"/>
          <w:sz w:val="22"/>
          <w:szCs w:val="22"/>
        </w:rPr>
        <w:t xml:space="preserve"> as a Team Lead at HTC Global from May -2024 to </w:t>
      </w:r>
      <w:r w:rsidR="00FB489D">
        <w:rPr>
          <w:rFonts w:cs="Calibri"/>
          <w:sz w:val="22"/>
          <w:szCs w:val="22"/>
        </w:rPr>
        <w:t>June -2025</w:t>
      </w:r>
    </w:p>
    <w:p w:rsidR="00201D71" w:rsidP="00B9441E" w14:paraId="59FABF78" w14:textId="77777777">
      <w:pPr>
        <w:widowControl/>
        <w:tabs>
          <w:tab w:val="left" w:pos="4170"/>
        </w:tabs>
        <w:jc w:val="both"/>
        <w:rPr>
          <w:rFonts w:cs="Calibri"/>
          <w:sz w:val="22"/>
          <w:szCs w:val="22"/>
        </w:rPr>
      </w:pPr>
    </w:p>
    <w:p w:rsidR="00DB4DA4" w:rsidRPr="00A33986" w:rsidP="00374ADD" w14:paraId="0390446D" w14:textId="77777777">
      <w:pPr>
        <w:widowControl/>
        <w:tabs>
          <w:tab w:val="left" w:pos="1392"/>
        </w:tabs>
        <w:jc w:val="both"/>
        <w:rPr>
          <w:rFonts w:cs="Calibri"/>
          <w:sz w:val="22"/>
          <w:szCs w:val="22"/>
        </w:rPr>
      </w:pPr>
      <w:r w:rsidRPr="00A33986">
        <w:rPr>
          <w:rFonts w:cs="Calibri"/>
          <w:sz w:val="22"/>
          <w:szCs w:val="22"/>
        </w:rPr>
        <w:t>Project: 11</w:t>
      </w:r>
      <w:r w:rsidRPr="00A33986" w:rsidR="00374ADD">
        <w:rPr>
          <w:rFonts w:cs="Calibri"/>
          <w:sz w:val="22"/>
          <w:szCs w:val="22"/>
        </w:rPr>
        <w:tab/>
      </w:r>
    </w:p>
    <w:p w:rsidR="00DB4DA4" w:rsidRPr="00A33986" w:rsidP="00B9441E" w14:paraId="509DB74E" w14:textId="77777777">
      <w:pPr>
        <w:widowControl/>
        <w:tabs>
          <w:tab w:val="left" w:pos="4170"/>
        </w:tabs>
        <w:jc w:val="both"/>
        <w:rPr>
          <w:rFonts w:cs="Calibri"/>
          <w:sz w:val="22"/>
          <w:szCs w:val="22"/>
        </w:rPr>
      </w:pPr>
      <w:r w:rsidRPr="00A33986">
        <w:rPr>
          <w:rFonts w:cs="Calibri"/>
          <w:sz w:val="22"/>
          <w:szCs w:val="22"/>
        </w:rPr>
        <w:t>Project Name: UMA</w:t>
      </w:r>
    </w:p>
    <w:p w:rsidR="00DB4DA4" w:rsidRPr="00A33986" w:rsidP="00B9441E" w14:paraId="4D8DFD88" w14:textId="77777777">
      <w:pPr>
        <w:widowControl/>
        <w:tabs>
          <w:tab w:val="left" w:pos="4170"/>
        </w:tabs>
        <w:jc w:val="both"/>
        <w:rPr>
          <w:rFonts w:cs="Calibri"/>
          <w:sz w:val="22"/>
          <w:szCs w:val="22"/>
        </w:rPr>
      </w:pPr>
      <w:r w:rsidRPr="00A33986">
        <w:rPr>
          <w:rFonts w:cs="Calibri"/>
          <w:sz w:val="22"/>
          <w:szCs w:val="22"/>
        </w:rPr>
        <w:t>Client: UMA</w:t>
      </w:r>
    </w:p>
    <w:p w:rsidR="00DB4DA4" w:rsidRPr="00A33986" w:rsidP="00B9441E" w14:paraId="5B442E36" w14:textId="77777777">
      <w:pPr>
        <w:widowControl/>
        <w:tabs>
          <w:tab w:val="left" w:pos="4170"/>
        </w:tabs>
        <w:jc w:val="both"/>
        <w:rPr>
          <w:rFonts w:cs="Calibri"/>
          <w:sz w:val="22"/>
          <w:szCs w:val="22"/>
        </w:rPr>
      </w:pPr>
      <w:r w:rsidRPr="00A33986">
        <w:rPr>
          <w:rFonts w:cs="Calibri"/>
          <w:sz w:val="22"/>
          <w:szCs w:val="22"/>
        </w:rPr>
        <w:t>Module Name: D365 F&amp;O</w:t>
      </w:r>
    </w:p>
    <w:p w:rsidR="00DB4DA4" w:rsidRPr="00A33986" w:rsidP="00B9441E" w14:paraId="61ADA55B" w14:textId="77777777">
      <w:pPr>
        <w:widowControl/>
        <w:tabs>
          <w:tab w:val="left" w:pos="4170"/>
        </w:tabs>
        <w:jc w:val="both"/>
        <w:rPr>
          <w:rFonts w:cs="Calibri"/>
          <w:sz w:val="22"/>
          <w:szCs w:val="22"/>
        </w:rPr>
      </w:pPr>
      <w:r w:rsidRPr="00A33986">
        <w:rPr>
          <w:rFonts w:cs="Calibri"/>
          <w:sz w:val="22"/>
          <w:szCs w:val="22"/>
        </w:rPr>
        <w:t xml:space="preserve">Team size: 3 </w:t>
      </w:r>
    </w:p>
    <w:p w:rsidR="00DB4DA4" w:rsidRPr="00A33986" w:rsidP="00B9441E" w14:paraId="5DAD88CC" w14:textId="77777777">
      <w:pPr>
        <w:widowControl/>
        <w:tabs>
          <w:tab w:val="left" w:pos="4170"/>
        </w:tabs>
        <w:jc w:val="both"/>
        <w:rPr>
          <w:rFonts w:cs="Calibri"/>
          <w:sz w:val="22"/>
          <w:szCs w:val="22"/>
        </w:rPr>
      </w:pPr>
      <w:r w:rsidRPr="00A33986">
        <w:rPr>
          <w:rFonts w:cs="Calibri"/>
          <w:sz w:val="22"/>
          <w:szCs w:val="22"/>
        </w:rPr>
        <w:t>Project Description:</w:t>
      </w:r>
      <w:r w:rsidRPr="00A33986" w:rsidR="007E61FB">
        <w:rPr>
          <w:rFonts w:cs="Calibri"/>
          <w:sz w:val="22"/>
          <w:szCs w:val="22"/>
        </w:rPr>
        <w:t xml:space="preserve"> UMA Home Décor UNIQUE and STYLISH HOME FURNISHING</w:t>
      </w:r>
    </w:p>
    <w:p w:rsidR="00DB4DA4" w:rsidRPr="00A33986" w:rsidP="00B9441E" w14:paraId="6565D3CC" w14:textId="77777777">
      <w:pPr>
        <w:widowControl/>
        <w:tabs>
          <w:tab w:val="left" w:pos="4170"/>
        </w:tabs>
        <w:jc w:val="both"/>
        <w:rPr>
          <w:rFonts w:cs="Calibri"/>
          <w:sz w:val="22"/>
          <w:szCs w:val="22"/>
        </w:rPr>
      </w:pPr>
    </w:p>
    <w:p w:rsidR="00DF61A1" w:rsidRPr="00A33986" w:rsidP="00BA6EC4" w14:paraId="250289E3" w14:textId="67BA866E">
      <w:pPr>
        <w:widowControl/>
        <w:tabs>
          <w:tab w:val="left" w:pos="4170"/>
        </w:tabs>
        <w:jc w:val="both"/>
        <w:rPr>
          <w:rFonts w:cs="Calibri"/>
          <w:sz w:val="22"/>
          <w:szCs w:val="22"/>
        </w:rPr>
      </w:pPr>
      <w:r w:rsidRPr="00A33986">
        <w:rPr>
          <w:rFonts w:cs="Calibri"/>
          <w:sz w:val="22"/>
          <w:szCs w:val="22"/>
        </w:rPr>
        <w:t>Responsibilities:</w:t>
      </w:r>
    </w:p>
    <w:p w:rsidR="007E61FB" w:rsidRPr="00A33986" w:rsidP="00BA6EC4" w14:paraId="6D7096F0" w14:textId="77777777">
      <w:pPr>
        <w:widowControl/>
        <w:tabs>
          <w:tab w:val="left" w:pos="4170"/>
        </w:tabs>
        <w:jc w:val="both"/>
        <w:rPr>
          <w:rFonts w:cs="Calibri"/>
          <w:sz w:val="22"/>
          <w:szCs w:val="22"/>
        </w:rPr>
      </w:pPr>
      <w:r w:rsidRPr="00A33986">
        <w:rPr>
          <w:rFonts w:cs="Calibri"/>
          <w:sz w:val="22"/>
          <w:szCs w:val="22"/>
        </w:rPr>
        <w:t>Implemented the new SSRS reports</w:t>
      </w:r>
    </w:p>
    <w:p w:rsidR="007E61FB" w:rsidRPr="00A33986" w:rsidP="00BA6EC4" w14:paraId="135B6E59" w14:textId="77777777">
      <w:pPr>
        <w:widowControl/>
        <w:tabs>
          <w:tab w:val="left" w:pos="4170"/>
        </w:tabs>
        <w:jc w:val="both"/>
        <w:rPr>
          <w:rFonts w:cs="Calibri"/>
          <w:sz w:val="22"/>
          <w:szCs w:val="22"/>
        </w:rPr>
      </w:pPr>
      <w:r w:rsidRPr="00A33986">
        <w:rPr>
          <w:rFonts w:cs="Calibri"/>
          <w:sz w:val="22"/>
          <w:szCs w:val="22"/>
        </w:rPr>
        <w:t>Develop the functionality based on vendor account need to download the vendor invoice attached documents.</w:t>
      </w:r>
    </w:p>
    <w:p w:rsidR="007E61FB" w:rsidRPr="00A33986" w:rsidP="00BA6EC4" w14:paraId="35A51B3C" w14:textId="77777777">
      <w:pPr>
        <w:widowControl/>
        <w:tabs>
          <w:tab w:val="left" w:pos="4170"/>
        </w:tabs>
        <w:jc w:val="both"/>
        <w:rPr>
          <w:rFonts w:cs="Calibri"/>
          <w:sz w:val="22"/>
          <w:szCs w:val="22"/>
        </w:rPr>
      </w:pPr>
      <w:r>
        <w:rPr>
          <w:rFonts w:cs="Calibri"/>
          <w:sz w:val="22"/>
          <w:szCs w:val="22"/>
        </w:rPr>
        <w:t xml:space="preserve">Created </w:t>
      </w:r>
      <w:r w:rsidRPr="00A33986">
        <w:rPr>
          <w:rFonts w:cs="Calibri"/>
          <w:sz w:val="22"/>
          <w:szCs w:val="22"/>
        </w:rPr>
        <w:t>form</w:t>
      </w:r>
      <w:r w:rsidRPr="00A33986">
        <w:rPr>
          <w:rFonts w:cs="Calibri"/>
          <w:sz w:val="22"/>
          <w:szCs w:val="22"/>
        </w:rPr>
        <w:t xml:space="preserve"> customizations</w:t>
      </w:r>
      <w:r>
        <w:rPr>
          <w:rFonts w:cs="Calibri"/>
          <w:sz w:val="22"/>
          <w:szCs w:val="22"/>
        </w:rPr>
        <w:t xml:space="preserve"> and Implemented </w:t>
      </w:r>
      <w:r w:rsidRPr="00A33986">
        <w:rPr>
          <w:rFonts w:cs="Calibri"/>
          <w:sz w:val="22"/>
          <w:szCs w:val="22"/>
        </w:rPr>
        <w:t>Report customization</w:t>
      </w:r>
    </w:p>
    <w:p w:rsidR="00DB4DA4" w:rsidP="00B9441E" w14:paraId="1A128A8A" w14:textId="77777777">
      <w:pPr>
        <w:widowControl/>
        <w:tabs>
          <w:tab w:val="left" w:pos="4170"/>
        </w:tabs>
        <w:jc w:val="both"/>
        <w:rPr>
          <w:rFonts w:cs="Calibri"/>
          <w:sz w:val="22"/>
          <w:szCs w:val="22"/>
        </w:rPr>
      </w:pPr>
      <w:r>
        <w:rPr>
          <w:rFonts w:cs="Calibri"/>
          <w:sz w:val="22"/>
          <w:szCs w:val="22"/>
        </w:rPr>
        <w:t>Created customized</w:t>
      </w:r>
      <w:r w:rsidRPr="00A33986" w:rsidR="007E61FB">
        <w:rPr>
          <w:rFonts w:cs="Calibri"/>
          <w:sz w:val="22"/>
          <w:szCs w:val="22"/>
        </w:rPr>
        <w:t xml:space="preserve"> Tables and Forms.</w:t>
      </w:r>
    </w:p>
    <w:p w:rsidR="00DF61A1" w:rsidRPr="00A33986" w:rsidP="00B9441E" w14:paraId="54599D62" w14:textId="77777777">
      <w:pPr>
        <w:widowControl/>
        <w:tabs>
          <w:tab w:val="left" w:pos="4170"/>
        </w:tabs>
        <w:jc w:val="both"/>
        <w:rPr>
          <w:rFonts w:cs="Calibri"/>
          <w:sz w:val="22"/>
          <w:szCs w:val="22"/>
        </w:rPr>
      </w:pPr>
    </w:p>
    <w:p w:rsidR="00B32092" w:rsidP="00B9441E" w14:paraId="0CF79CDC" w14:textId="77777777">
      <w:pPr>
        <w:widowControl/>
        <w:tabs>
          <w:tab w:val="left" w:pos="4170"/>
        </w:tabs>
        <w:jc w:val="both"/>
        <w:rPr>
          <w:rFonts w:cs="Calibri"/>
          <w:sz w:val="22"/>
          <w:szCs w:val="22"/>
        </w:rPr>
      </w:pPr>
      <w:r w:rsidRPr="00A33986">
        <w:rPr>
          <w:rFonts w:cs="Calibri"/>
          <w:sz w:val="22"/>
          <w:szCs w:val="22"/>
        </w:rPr>
        <w:t>Worked as</w:t>
      </w:r>
      <w:r w:rsidRPr="00A33986">
        <w:rPr>
          <w:rFonts w:cs="Calibri"/>
          <w:sz w:val="22"/>
          <w:szCs w:val="22"/>
        </w:rPr>
        <w:t xml:space="preserve"> </w:t>
      </w:r>
      <w:r w:rsidRPr="00A33986">
        <w:rPr>
          <w:rFonts w:cs="Calibri"/>
          <w:sz w:val="22"/>
          <w:szCs w:val="22"/>
        </w:rPr>
        <w:t xml:space="preserve">a </w:t>
      </w:r>
      <w:r w:rsidRPr="00A33986">
        <w:rPr>
          <w:rFonts w:cs="Calibri"/>
          <w:sz w:val="22"/>
          <w:szCs w:val="22"/>
        </w:rPr>
        <w:t xml:space="preserve">Senior Analyst in Sonata-software </w:t>
      </w:r>
      <w:r w:rsidRPr="00A33986" w:rsidR="00AB32CC">
        <w:rPr>
          <w:rFonts w:cs="Calibri"/>
          <w:sz w:val="22"/>
          <w:szCs w:val="22"/>
        </w:rPr>
        <w:t>Ltd</w:t>
      </w:r>
      <w:r w:rsidRPr="00A33986">
        <w:rPr>
          <w:rFonts w:cs="Calibri"/>
          <w:sz w:val="22"/>
          <w:szCs w:val="22"/>
        </w:rPr>
        <w:t xml:space="preserve">. From March - 2023 to </w:t>
      </w:r>
      <w:r w:rsidRPr="00A33986">
        <w:rPr>
          <w:rFonts w:cs="Calibri"/>
          <w:sz w:val="22"/>
          <w:szCs w:val="22"/>
        </w:rPr>
        <w:t xml:space="preserve">April </w:t>
      </w:r>
      <w:r w:rsidR="00DF61A1">
        <w:rPr>
          <w:rFonts w:cs="Calibri"/>
          <w:sz w:val="22"/>
          <w:szCs w:val="22"/>
        </w:rPr>
        <w:t>–</w:t>
      </w:r>
      <w:r w:rsidRPr="00A33986">
        <w:rPr>
          <w:rFonts w:cs="Calibri"/>
          <w:sz w:val="22"/>
          <w:szCs w:val="22"/>
        </w:rPr>
        <w:t xml:space="preserve"> 2024</w:t>
      </w:r>
    </w:p>
    <w:p w:rsidR="00DF61A1" w:rsidRPr="00A33986" w:rsidP="00B9441E" w14:paraId="124958C0" w14:textId="77777777">
      <w:pPr>
        <w:widowControl/>
        <w:tabs>
          <w:tab w:val="left" w:pos="4170"/>
        </w:tabs>
        <w:jc w:val="both"/>
        <w:rPr>
          <w:rFonts w:cs="Calibri"/>
          <w:sz w:val="22"/>
          <w:szCs w:val="22"/>
        </w:rPr>
      </w:pPr>
    </w:p>
    <w:p w:rsidR="00B32092" w:rsidRPr="00A33986" w:rsidP="00B9441E" w14:paraId="22DE7367" w14:textId="77777777">
      <w:pPr>
        <w:widowControl/>
        <w:tabs>
          <w:tab w:val="left" w:pos="4170"/>
        </w:tabs>
        <w:jc w:val="both"/>
        <w:rPr>
          <w:rFonts w:cs="Calibri"/>
          <w:sz w:val="22"/>
          <w:szCs w:val="22"/>
        </w:rPr>
      </w:pPr>
      <w:r w:rsidRPr="00A33986">
        <w:rPr>
          <w:rFonts w:cs="Calibri"/>
          <w:sz w:val="22"/>
          <w:szCs w:val="22"/>
        </w:rPr>
        <w:t>Project: 10</w:t>
      </w:r>
    </w:p>
    <w:p w:rsidR="00B32092" w:rsidRPr="00A33986" w:rsidP="00B9441E" w14:paraId="4AFDEBFE" w14:textId="77777777">
      <w:pPr>
        <w:widowControl/>
        <w:tabs>
          <w:tab w:val="left" w:pos="4170"/>
        </w:tabs>
        <w:jc w:val="both"/>
        <w:rPr>
          <w:rFonts w:cs="Calibri"/>
          <w:sz w:val="22"/>
          <w:szCs w:val="22"/>
        </w:rPr>
      </w:pPr>
      <w:r w:rsidRPr="00A33986">
        <w:rPr>
          <w:rFonts w:cs="Calibri"/>
          <w:sz w:val="22"/>
          <w:szCs w:val="22"/>
        </w:rPr>
        <w:t>Project Name: Sonata One</w:t>
      </w:r>
    </w:p>
    <w:p w:rsidR="00B32092" w:rsidRPr="00A33986" w:rsidP="00B9441E" w14:paraId="0A53443F" w14:textId="77777777">
      <w:pPr>
        <w:widowControl/>
        <w:tabs>
          <w:tab w:val="left" w:pos="4170"/>
        </w:tabs>
        <w:jc w:val="both"/>
        <w:rPr>
          <w:rFonts w:cs="Calibri"/>
          <w:sz w:val="22"/>
          <w:szCs w:val="22"/>
        </w:rPr>
      </w:pPr>
      <w:r w:rsidRPr="00A33986">
        <w:rPr>
          <w:rFonts w:cs="Calibri"/>
          <w:sz w:val="22"/>
          <w:szCs w:val="22"/>
        </w:rPr>
        <w:t>Client: IP</w:t>
      </w:r>
    </w:p>
    <w:p w:rsidR="00B32092" w:rsidRPr="00A33986" w:rsidP="00B9441E" w14:paraId="376DD79D" w14:textId="77777777">
      <w:pPr>
        <w:widowControl/>
        <w:tabs>
          <w:tab w:val="left" w:pos="4170"/>
        </w:tabs>
        <w:jc w:val="both"/>
        <w:rPr>
          <w:rFonts w:cs="Calibri"/>
          <w:sz w:val="22"/>
          <w:szCs w:val="22"/>
        </w:rPr>
      </w:pPr>
      <w:r w:rsidRPr="00A33986">
        <w:rPr>
          <w:rFonts w:cs="Calibri"/>
          <w:sz w:val="22"/>
          <w:szCs w:val="22"/>
        </w:rPr>
        <w:t>Module Name: D365 F&amp;O</w:t>
      </w:r>
    </w:p>
    <w:p w:rsidR="00800680" w:rsidRPr="00A33986" w:rsidP="00B9441E" w14:paraId="0BF57AC1" w14:textId="77777777">
      <w:pPr>
        <w:widowControl/>
        <w:tabs>
          <w:tab w:val="left" w:pos="4170"/>
        </w:tabs>
        <w:jc w:val="both"/>
        <w:rPr>
          <w:rFonts w:cs="Calibri"/>
          <w:sz w:val="22"/>
          <w:szCs w:val="22"/>
        </w:rPr>
      </w:pPr>
      <w:r w:rsidRPr="00A33986">
        <w:rPr>
          <w:rFonts w:cs="Calibri"/>
          <w:sz w:val="22"/>
          <w:szCs w:val="22"/>
        </w:rPr>
        <w:t>Team size: 6</w:t>
      </w:r>
    </w:p>
    <w:p w:rsidR="00800680" w:rsidRPr="00A33986" w:rsidP="00B9441E" w14:paraId="6372F3FC" w14:textId="77777777">
      <w:pPr>
        <w:widowControl/>
        <w:tabs>
          <w:tab w:val="left" w:pos="4170"/>
        </w:tabs>
        <w:jc w:val="both"/>
        <w:rPr>
          <w:rFonts w:cs="Calibri"/>
          <w:sz w:val="22"/>
          <w:szCs w:val="22"/>
        </w:rPr>
      </w:pPr>
    </w:p>
    <w:p w:rsidR="00800680" w:rsidRPr="00A33986" w:rsidP="00B9441E" w14:paraId="4C06FB63" w14:textId="77777777">
      <w:pPr>
        <w:widowControl/>
        <w:tabs>
          <w:tab w:val="left" w:pos="4170"/>
        </w:tabs>
        <w:jc w:val="both"/>
        <w:rPr>
          <w:rFonts w:cs="Calibri"/>
          <w:sz w:val="22"/>
          <w:szCs w:val="22"/>
        </w:rPr>
      </w:pPr>
      <w:r w:rsidRPr="00A33986">
        <w:rPr>
          <w:rFonts w:cs="Calibri"/>
          <w:sz w:val="22"/>
          <w:szCs w:val="22"/>
        </w:rPr>
        <w:t xml:space="preserve">This project </w:t>
      </w:r>
      <w:r w:rsidRPr="00A33986" w:rsidR="001E638D">
        <w:rPr>
          <w:rFonts w:cs="Calibri"/>
          <w:sz w:val="22"/>
          <w:szCs w:val="22"/>
        </w:rPr>
        <w:t>integrates</w:t>
      </w:r>
      <w:r w:rsidRPr="00A33986">
        <w:rPr>
          <w:rFonts w:cs="Calibri"/>
          <w:sz w:val="22"/>
          <w:szCs w:val="22"/>
        </w:rPr>
        <w:t xml:space="preserve"> from Sonata one tool to D365</w:t>
      </w:r>
    </w:p>
    <w:p w:rsidR="00B32092" w:rsidRPr="00A33986" w:rsidP="00B9441E" w14:paraId="42E6F3EF" w14:textId="77777777">
      <w:pPr>
        <w:widowControl/>
        <w:tabs>
          <w:tab w:val="left" w:pos="4170"/>
        </w:tabs>
        <w:jc w:val="both"/>
        <w:rPr>
          <w:rFonts w:cs="Calibri"/>
          <w:sz w:val="22"/>
          <w:szCs w:val="22"/>
        </w:rPr>
      </w:pPr>
    </w:p>
    <w:p w:rsidR="00B32092" w:rsidRPr="00A33986" w:rsidP="00B9441E" w14:paraId="3128F20A" w14:textId="77777777">
      <w:pPr>
        <w:widowControl/>
        <w:tabs>
          <w:tab w:val="left" w:pos="4170"/>
        </w:tabs>
        <w:jc w:val="both"/>
        <w:rPr>
          <w:rFonts w:cs="Calibri"/>
          <w:sz w:val="22"/>
          <w:szCs w:val="22"/>
        </w:rPr>
      </w:pPr>
      <w:r w:rsidRPr="00A33986">
        <w:rPr>
          <w:rFonts w:cs="Calibri"/>
          <w:sz w:val="22"/>
          <w:szCs w:val="22"/>
        </w:rPr>
        <w:t>Responsibilities:</w:t>
      </w:r>
    </w:p>
    <w:p w:rsidR="00B32092" w:rsidRPr="00A33986" w:rsidP="00B9441E" w14:paraId="0ADA37C9" w14:textId="77777777">
      <w:pPr>
        <w:widowControl/>
        <w:tabs>
          <w:tab w:val="left" w:pos="4170"/>
        </w:tabs>
        <w:jc w:val="both"/>
        <w:rPr>
          <w:rFonts w:cs="Calibri"/>
          <w:sz w:val="22"/>
          <w:szCs w:val="22"/>
        </w:rPr>
      </w:pPr>
      <w:r w:rsidRPr="00A33986">
        <w:rPr>
          <w:rFonts w:cs="Calibri"/>
          <w:sz w:val="22"/>
          <w:szCs w:val="22"/>
        </w:rPr>
        <w:t xml:space="preserve"> </w:t>
      </w:r>
      <w:r w:rsidRPr="00A33986" w:rsidR="00062A09">
        <w:rPr>
          <w:rFonts w:cs="Calibri"/>
          <w:sz w:val="22"/>
          <w:szCs w:val="22"/>
        </w:rPr>
        <w:t>Implemented</w:t>
      </w:r>
      <w:r w:rsidRPr="00A33986">
        <w:rPr>
          <w:rFonts w:cs="Calibri"/>
          <w:sz w:val="22"/>
          <w:szCs w:val="22"/>
        </w:rPr>
        <w:t xml:space="preserve"> consolidation report for Customer open transaction and vendor open transaction </w:t>
      </w:r>
      <w:r w:rsidRPr="00A33986" w:rsidR="00800680">
        <w:rPr>
          <w:rFonts w:cs="Calibri"/>
          <w:sz w:val="22"/>
          <w:szCs w:val="22"/>
        </w:rPr>
        <w:t xml:space="preserve">     </w:t>
      </w:r>
      <w:r w:rsidRPr="00A33986">
        <w:rPr>
          <w:rFonts w:cs="Calibri"/>
          <w:sz w:val="22"/>
          <w:szCs w:val="22"/>
        </w:rPr>
        <w:t>Report</w:t>
      </w:r>
    </w:p>
    <w:p w:rsidR="00800680" w:rsidRPr="00A33986" w:rsidP="00B9441E" w14:paraId="709ADECD" w14:textId="77777777">
      <w:pPr>
        <w:widowControl/>
        <w:tabs>
          <w:tab w:val="left" w:pos="4170"/>
        </w:tabs>
        <w:jc w:val="both"/>
        <w:rPr>
          <w:rFonts w:cs="Calibri"/>
          <w:sz w:val="22"/>
          <w:szCs w:val="22"/>
        </w:rPr>
      </w:pPr>
      <w:r w:rsidRPr="00A33986">
        <w:rPr>
          <w:rFonts w:cs="Calibri"/>
          <w:sz w:val="22"/>
          <w:szCs w:val="22"/>
        </w:rPr>
        <w:t>Implemented</w:t>
      </w:r>
      <w:r w:rsidRPr="00A33986" w:rsidR="00144B08">
        <w:rPr>
          <w:rFonts w:cs="Calibri"/>
          <w:sz w:val="22"/>
          <w:szCs w:val="22"/>
        </w:rPr>
        <w:t xml:space="preserve"> the views</w:t>
      </w:r>
      <w:r w:rsidRPr="00A33986">
        <w:rPr>
          <w:rFonts w:cs="Calibri"/>
          <w:sz w:val="22"/>
          <w:szCs w:val="22"/>
        </w:rPr>
        <w:t xml:space="preserve"> for all legal entities.</w:t>
      </w:r>
    </w:p>
    <w:p w:rsidR="00800680" w:rsidRPr="00A33986" w:rsidP="00B9441E" w14:paraId="006254F0" w14:textId="77777777">
      <w:pPr>
        <w:widowControl/>
        <w:tabs>
          <w:tab w:val="left" w:pos="4170"/>
        </w:tabs>
        <w:jc w:val="both"/>
        <w:rPr>
          <w:rFonts w:cs="Calibri"/>
          <w:sz w:val="22"/>
          <w:szCs w:val="22"/>
        </w:rPr>
      </w:pPr>
      <w:r w:rsidRPr="00A33986">
        <w:rPr>
          <w:rFonts w:cs="Calibri"/>
          <w:sz w:val="22"/>
          <w:szCs w:val="22"/>
        </w:rPr>
        <w:t xml:space="preserve"> </w:t>
      </w:r>
      <w:r w:rsidRPr="00A33986" w:rsidR="00062A09">
        <w:rPr>
          <w:rFonts w:cs="Calibri"/>
          <w:sz w:val="22"/>
          <w:szCs w:val="22"/>
        </w:rPr>
        <w:t>Customized</w:t>
      </w:r>
      <w:r w:rsidRPr="00A33986">
        <w:rPr>
          <w:rFonts w:cs="Calibri"/>
          <w:sz w:val="22"/>
          <w:szCs w:val="22"/>
        </w:rPr>
        <w:t xml:space="preserve"> form </w:t>
      </w:r>
      <w:r w:rsidR="00BA6EC4">
        <w:rPr>
          <w:rFonts w:cs="Calibri"/>
          <w:sz w:val="22"/>
          <w:szCs w:val="22"/>
        </w:rPr>
        <w:t>consolidation and Form objects</w:t>
      </w:r>
    </w:p>
    <w:p w:rsidR="00B32092" w:rsidRPr="00A33986" w:rsidP="00B9441E" w14:paraId="57613568" w14:textId="77777777">
      <w:pPr>
        <w:widowControl/>
        <w:tabs>
          <w:tab w:val="left" w:pos="4170"/>
        </w:tabs>
        <w:jc w:val="both"/>
        <w:rPr>
          <w:rFonts w:cs="Calibri"/>
          <w:sz w:val="22"/>
          <w:szCs w:val="22"/>
        </w:rPr>
      </w:pPr>
      <w:r w:rsidRPr="00A33986">
        <w:rPr>
          <w:rFonts w:cs="Calibri"/>
          <w:sz w:val="22"/>
          <w:szCs w:val="22"/>
        </w:rPr>
        <w:t xml:space="preserve"> </w:t>
      </w:r>
      <w:r w:rsidRPr="00A33986" w:rsidR="00062A09">
        <w:rPr>
          <w:rFonts w:cs="Calibri"/>
          <w:sz w:val="22"/>
          <w:szCs w:val="22"/>
        </w:rPr>
        <w:t>Created</w:t>
      </w:r>
      <w:r w:rsidRPr="00A33986">
        <w:rPr>
          <w:rFonts w:cs="Calibri"/>
          <w:sz w:val="22"/>
          <w:szCs w:val="22"/>
        </w:rPr>
        <w:t xml:space="preserve"> batch jobs for each legal </w:t>
      </w:r>
      <w:r w:rsidR="00BA6EC4">
        <w:rPr>
          <w:rFonts w:cs="Calibri"/>
          <w:sz w:val="22"/>
          <w:szCs w:val="22"/>
        </w:rPr>
        <w:t>entity and implemented data entities</w:t>
      </w:r>
      <w:r w:rsidRPr="00A33986">
        <w:rPr>
          <w:rFonts w:cs="Calibri"/>
          <w:sz w:val="22"/>
          <w:szCs w:val="22"/>
        </w:rPr>
        <w:t xml:space="preserve"> </w:t>
      </w:r>
    </w:p>
    <w:p w:rsidR="00AB32CC" w:rsidRPr="00A33986" w:rsidP="00B9441E" w14:paraId="474AB5CB" w14:textId="77777777">
      <w:pPr>
        <w:widowControl/>
        <w:tabs>
          <w:tab w:val="left" w:pos="4170"/>
        </w:tabs>
        <w:jc w:val="both"/>
        <w:rPr>
          <w:rFonts w:cs="Calibri"/>
          <w:sz w:val="22"/>
          <w:szCs w:val="22"/>
        </w:rPr>
      </w:pPr>
      <w:r>
        <w:rPr>
          <w:rFonts w:cs="Calibri"/>
          <w:sz w:val="22"/>
          <w:szCs w:val="22"/>
        </w:rPr>
        <w:t xml:space="preserve">Developed the new </w:t>
      </w:r>
      <w:r w:rsidRPr="00A33986">
        <w:rPr>
          <w:rFonts w:cs="Calibri"/>
          <w:sz w:val="22"/>
          <w:szCs w:val="22"/>
        </w:rPr>
        <w:t>Reports</w:t>
      </w:r>
      <w:r>
        <w:rPr>
          <w:rFonts w:cs="Calibri"/>
          <w:sz w:val="22"/>
          <w:szCs w:val="22"/>
        </w:rPr>
        <w:t xml:space="preserve"> from scratch </w:t>
      </w:r>
    </w:p>
    <w:p w:rsidR="00141813" w:rsidRPr="00A33986" w:rsidP="00B9441E" w14:paraId="182CFAE6" w14:textId="77777777">
      <w:pPr>
        <w:widowControl/>
        <w:tabs>
          <w:tab w:val="left" w:pos="4170"/>
        </w:tabs>
        <w:jc w:val="both"/>
        <w:rPr>
          <w:rFonts w:cs="Calibri"/>
          <w:sz w:val="22"/>
          <w:szCs w:val="22"/>
        </w:rPr>
      </w:pPr>
      <w:r w:rsidRPr="00A33986">
        <w:rPr>
          <w:rFonts w:cs="Calibri"/>
          <w:sz w:val="22"/>
          <w:szCs w:val="22"/>
        </w:rPr>
        <w:t xml:space="preserve"> </w:t>
      </w:r>
      <w:r w:rsidRPr="00A33986" w:rsidR="00062A09">
        <w:rPr>
          <w:rFonts w:cs="Calibri"/>
          <w:sz w:val="22"/>
          <w:szCs w:val="22"/>
        </w:rPr>
        <w:t>Created</w:t>
      </w:r>
      <w:r w:rsidRPr="00A33986">
        <w:rPr>
          <w:rFonts w:cs="Calibri"/>
          <w:sz w:val="22"/>
          <w:szCs w:val="22"/>
        </w:rPr>
        <w:t xml:space="preserve"> packages and deployment from dev to UAT Manually</w:t>
      </w:r>
    </w:p>
    <w:p w:rsidR="00B32092" w:rsidRPr="00A33986" w:rsidP="00B9441E" w14:paraId="10A20E58" w14:textId="77777777">
      <w:pPr>
        <w:widowControl/>
        <w:tabs>
          <w:tab w:val="left" w:pos="4170"/>
        </w:tabs>
        <w:jc w:val="both"/>
        <w:rPr>
          <w:rFonts w:cs="Calibri"/>
          <w:sz w:val="22"/>
          <w:szCs w:val="22"/>
        </w:rPr>
      </w:pPr>
    </w:p>
    <w:p w:rsidR="003424DA" w:rsidP="00B9441E" w14:paraId="340CEFB4" w14:textId="77777777">
      <w:pPr>
        <w:widowControl/>
        <w:tabs>
          <w:tab w:val="left" w:pos="4170"/>
        </w:tabs>
        <w:jc w:val="both"/>
        <w:rPr>
          <w:rFonts w:cs="Calibri"/>
          <w:sz w:val="22"/>
          <w:szCs w:val="22"/>
        </w:rPr>
      </w:pPr>
      <w:r w:rsidRPr="00A33986">
        <w:rPr>
          <w:rFonts w:cs="Calibri"/>
          <w:sz w:val="22"/>
          <w:szCs w:val="22"/>
        </w:rPr>
        <w:t>I worked</w:t>
      </w:r>
      <w:r w:rsidRPr="00A33986" w:rsidR="00DB4DA4">
        <w:rPr>
          <w:rFonts w:cs="Calibri"/>
          <w:sz w:val="22"/>
          <w:szCs w:val="22"/>
        </w:rPr>
        <w:t xml:space="preserve"> as a</w:t>
      </w:r>
      <w:r w:rsidRPr="00A33986">
        <w:rPr>
          <w:rFonts w:cs="Calibri"/>
          <w:sz w:val="22"/>
          <w:szCs w:val="22"/>
        </w:rPr>
        <w:t xml:space="preserve"> </w:t>
      </w:r>
      <w:r w:rsidRPr="00A33986" w:rsidR="00D11323">
        <w:rPr>
          <w:rFonts w:cs="Calibri"/>
          <w:sz w:val="22"/>
          <w:szCs w:val="22"/>
        </w:rPr>
        <w:t>senior</w:t>
      </w:r>
      <w:r w:rsidRPr="00A33986">
        <w:rPr>
          <w:rFonts w:cs="Calibri"/>
          <w:sz w:val="22"/>
          <w:szCs w:val="22"/>
        </w:rPr>
        <w:t xml:space="preserve"> consultant with Yash Technologies</w:t>
      </w:r>
      <w:r w:rsidRPr="00A33986" w:rsidR="00987FE5">
        <w:rPr>
          <w:rFonts w:cs="Calibri"/>
          <w:sz w:val="22"/>
          <w:szCs w:val="22"/>
        </w:rPr>
        <w:t xml:space="preserve"> from Sep-2022 to </w:t>
      </w:r>
      <w:r w:rsidRPr="00A33986" w:rsidR="00062A09">
        <w:rPr>
          <w:rFonts w:cs="Calibri"/>
          <w:sz w:val="22"/>
          <w:szCs w:val="22"/>
        </w:rPr>
        <w:t>March</w:t>
      </w:r>
      <w:r w:rsidRPr="00A33986" w:rsidR="00987FE5">
        <w:rPr>
          <w:rFonts w:cs="Calibri"/>
          <w:sz w:val="22"/>
          <w:szCs w:val="22"/>
        </w:rPr>
        <w:t xml:space="preserve"> </w:t>
      </w:r>
      <w:r w:rsidR="00DF61A1">
        <w:rPr>
          <w:rFonts w:cs="Calibri"/>
          <w:sz w:val="22"/>
          <w:szCs w:val="22"/>
        </w:rPr>
        <w:t>–</w:t>
      </w:r>
      <w:r w:rsidRPr="00A33986" w:rsidR="00987FE5">
        <w:rPr>
          <w:rFonts w:cs="Calibri"/>
          <w:sz w:val="22"/>
          <w:szCs w:val="22"/>
        </w:rPr>
        <w:t xml:space="preserve"> 2023</w:t>
      </w:r>
    </w:p>
    <w:p w:rsidR="00DF61A1" w:rsidRPr="00A33986" w:rsidP="00B9441E" w14:paraId="6F54ACE5" w14:textId="77777777">
      <w:pPr>
        <w:widowControl/>
        <w:tabs>
          <w:tab w:val="left" w:pos="4170"/>
        </w:tabs>
        <w:jc w:val="both"/>
        <w:rPr>
          <w:rFonts w:cs="Calibri"/>
          <w:sz w:val="22"/>
          <w:szCs w:val="22"/>
        </w:rPr>
      </w:pPr>
    </w:p>
    <w:p w:rsidR="000C1C2D" w:rsidRPr="00A33986" w:rsidP="00B9441E" w14:paraId="1E79CB99" w14:textId="77777777">
      <w:pPr>
        <w:widowControl/>
        <w:tabs>
          <w:tab w:val="left" w:pos="4170"/>
        </w:tabs>
        <w:jc w:val="both"/>
        <w:rPr>
          <w:rFonts w:cs="Calibri"/>
          <w:sz w:val="22"/>
          <w:szCs w:val="22"/>
        </w:rPr>
      </w:pPr>
      <w:r w:rsidRPr="00A33986">
        <w:rPr>
          <w:rFonts w:cs="Calibri"/>
          <w:sz w:val="22"/>
          <w:szCs w:val="22"/>
        </w:rPr>
        <w:t>Project: 9</w:t>
      </w:r>
    </w:p>
    <w:p w:rsidR="003424DA" w:rsidRPr="00A33986" w:rsidP="00B9441E" w14:paraId="4184708B" w14:textId="77777777">
      <w:pPr>
        <w:widowControl/>
        <w:tabs>
          <w:tab w:val="left" w:pos="4170"/>
        </w:tabs>
        <w:jc w:val="both"/>
        <w:rPr>
          <w:rFonts w:cs="Calibri"/>
          <w:sz w:val="22"/>
          <w:szCs w:val="22"/>
        </w:rPr>
      </w:pPr>
      <w:r w:rsidRPr="00A33986">
        <w:rPr>
          <w:rFonts w:cs="Calibri"/>
          <w:sz w:val="22"/>
          <w:szCs w:val="22"/>
        </w:rPr>
        <w:t>Project Name: DSS</w:t>
      </w:r>
    </w:p>
    <w:p w:rsidR="00B32092" w:rsidRPr="00A33986" w:rsidP="00B9441E" w14:paraId="10DE54AC" w14:textId="77777777">
      <w:pPr>
        <w:widowControl/>
        <w:tabs>
          <w:tab w:val="left" w:pos="4170"/>
        </w:tabs>
        <w:jc w:val="both"/>
        <w:rPr>
          <w:rFonts w:cs="Calibri"/>
          <w:sz w:val="22"/>
          <w:szCs w:val="22"/>
        </w:rPr>
      </w:pPr>
      <w:r w:rsidRPr="00A33986">
        <w:rPr>
          <w:rFonts w:cs="Calibri"/>
          <w:sz w:val="22"/>
          <w:szCs w:val="22"/>
        </w:rPr>
        <w:t>Client Name: DuPont</w:t>
      </w:r>
    </w:p>
    <w:p w:rsidR="00800680" w:rsidP="00B9441E" w14:paraId="3C630B99" w14:textId="77777777">
      <w:pPr>
        <w:widowControl/>
        <w:tabs>
          <w:tab w:val="left" w:pos="4170"/>
        </w:tabs>
        <w:jc w:val="both"/>
        <w:rPr>
          <w:rFonts w:cs="Calibri"/>
          <w:sz w:val="22"/>
          <w:szCs w:val="22"/>
        </w:rPr>
      </w:pPr>
      <w:r w:rsidRPr="00A33986">
        <w:rPr>
          <w:rFonts w:cs="Calibri"/>
          <w:sz w:val="22"/>
          <w:szCs w:val="22"/>
        </w:rPr>
        <w:t>Module: D365 F&amp;O</w:t>
      </w:r>
    </w:p>
    <w:p w:rsidR="00DF61A1" w:rsidRPr="00A33986" w:rsidP="00B9441E" w14:paraId="3EC0C081" w14:textId="77777777">
      <w:pPr>
        <w:widowControl/>
        <w:tabs>
          <w:tab w:val="left" w:pos="4170"/>
        </w:tabs>
        <w:jc w:val="both"/>
        <w:rPr>
          <w:rFonts w:cs="Calibri"/>
          <w:sz w:val="22"/>
          <w:szCs w:val="22"/>
        </w:rPr>
      </w:pPr>
    </w:p>
    <w:p w:rsidR="00B32092" w:rsidRPr="00A33986" w:rsidP="00B9441E" w14:paraId="03A5D921" w14:textId="77777777">
      <w:pPr>
        <w:widowControl/>
        <w:tabs>
          <w:tab w:val="left" w:pos="4170"/>
        </w:tabs>
        <w:jc w:val="both"/>
        <w:rPr>
          <w:rFonts w:cs="Calibri"/>
          <w:sz w:val="22"/>
          <w:szCs w:val="22"/>
        </w:rPr>
      </w:pPr>
      <w:r w:rsidRPr="00A33986">
        <w:rPr>
          <w:rFonts w:cs="Calibri"/>
          <w:sz w:val="22"/>
          <w:szCs w:val="22"/>
        </w:rPr>
        <w:t xml:space="preserve">Responsibilities: </w:t>
      </w:r>
    </w:p>
    <w:p w:rsidR="00B32092" w:rsidRPr="00A33986" w:rsidP="00B9441E" w14:paraId="0C876650" w14:textId="77777777">
      <w:pPr>
        <w:widowControl/>
        <w:tabs>
          <w:tab w:val="left" w:pos="4170"/>
        </w:tabs>
        <w:jc w:val="both"/>
        <w:rPr>
          <w:rFonts w:cs="Calibri"/>
          <w:sz w:val="22"/>
          <w:szCs w:val="22"/>
        </w:rPr>
      </w:pPr>
      <w:r w:rsidRPr="00A33986">
        <w:rPr>
          <w:rFonts w:cs="Calibri"/>
          <w:sz w:val="22"/>
          <w:szCs w:val="22"/>
        </w:rPr>
        <w:t>Work</w:t>
      </w:r>
      <w:r w:rsidRPr="00A33986" w:rsidR="003F1B98">
        <w:rPr>
          <w:rFonts w:cs="Calibri"/>
          <w:sz w:val="22"/>
          <w:szCs w:val="22"/>
        </w:rPr>
        <w:t>ed</w:t>
      </w:r>
      <w:r w:rsidRPr="00A33986">
        <w:rPr>
          <w:rFonts w:cs="Calibri"/>
          <w:sz w:val="22"/>
          <w:szCs w:val="22"/>
        </w:rPr>
        <w:t xml:space="preserve"> as Report customization in D365 F&amp;O</w:t>
      </w:r>
    </w:p>
    <w:p w:rsidR="00B32092" w:rsidRPr="00A33986" w:rsidP="00B9441E" w14:paraId="416CBBB1" w14:textId="77777777">
      <w:pPr>
        <w:widowControl/>
        <w:tabs>
          <w:tab w:val="left" w:pos="4170"/>
        </w:tabs>
        <w:jc w:val="both"/>
        <w:rPr>
          <w:rFonts w:cs="Calibri"/>
          <w:sz w:val="22"/>
          <w:szCs w:val="22"/>
        </w:rPr>
      </w:pPr>
      <w:r w:rsidRPr="00A33986">
        <w:rPr>
          <w:rFonts w:cs="Calibri"/>
          <w:sz w:val="22"/>
          <w:szCs w:val="22"/>
        </w:rPr>
        <w:t>Work</w:t>
      </w:r>
      <w:r w:rsidRPr="00A33986" w:rsidR="003F1B98">
        <w:rPr>
          <w:rFonts w:cs="Calibri"/>
          <w:sz w:val="22"/>
          <w:szCs w:val="22"/>
        </w:rPr>
        <w:t>ed</w:t>
      </w:r>
      <w:r w:rsidRPr="00A33986">
        <w:rPr>
          <w:rFonts w:cs="Calibri"/>
          <w:sz w:val="22"/>
          <w:szCs w:val="22"/>
        </w:rPr>
        <w:t xml:space="preserve"> Form customization </w:t>
      </w:r>
    </w:p>
    <w:p w:rsidR="003424DA" w:rsidRPr="00A33986" w:rsidP="00B9441E" w14:paraId="03694AB9" w14:textId="77777777">
      <w:pPr>
        <w:widowControl/>
        <w:tabs>
          <w:tab w:val="left" w:pos="4170"/>
        </w:tabs>
        <w:jc w:val="both"/>
        <w:rPr>
          <w:rFonts w:cs="Calibri"/>
          <w:sz w:val="22"/>
          <w:szCs w:val="22"/>
        </w:rPr>
      </w:pPr>
      <w:r w:rsidRPr="00A33986">
        <w:rPr>
          <w:rFonts w:cs="Calibri"/>
          <w:sz w:val="22"/>
          <w:szCs w:val="22"/>
        </w:rPr>
        <w:t>Work</w:t>
      </w:r>
      <w:r w:rsidRPr="00A33986" w:rsidR="003F1B98">
        <w:rPr>
          <w:rFonts w:cs="Calibri"/>
          <w:sz w:val="22"/>
          <w:szCs w:val="22"/>
        </w:rPr>
        <w:t>ed</w:t>
      </w:r>
      <w:r w:rsidRPr="00A33986">
        <w:rPr>
          <w:rFonts w:cs="Calibri"/>
          <w:sz w:val="22"/>
          <w:szCs w:val="22"/>
        </w:rPr>
        <w:t xml:space="preserve"> automatic mail send to sales invoice report automatically.</w:t>
      </w:r>
    </w:p>
    <w:p w:rsidR="0005663A" w:rsidRPr="00A33986" w:rsidP="00B028BF" w14:paraId="79645161" w14:textId="77777777">
      <w:pPr>
        <w:widowControl/>
        <w:tabs>
          <w:tab w:val="left" w:pos="720"/>
        </w:tabs>
        <w:jc w:val="both"/>
        <w:rPr>
          <w:rFonts w:cs="Calibri"/>
          <w:sz w:val="22"/>
          <w:szCs w:val="22"/>
          <w:u w:val="single"/>
        </w:rPr>
      </w:pPr>
    </w:p>
    <w:p w:rsidR="009F5DA4" w:rsidRPr="00A33986" w:rsidP="00B028BF" w14:paraId="1892DC98" w14:textId="77777777">
      <w:pPr>
        <w:widowControl/>
        <w:tabs>
          <w:tab w:val="left" w:pos="720"/>
        </w:tabs>
        <w:jc w:val="both"/>
        <w:rPr>
          <w:rFonts w:cs="Calibri"/>
          <w:sz w:val="22"/>
          <w:szCs w:val="22"/>
        </w:rPr>
      </w:pPr>
      <w:r w:rsidRPr="00A33986">
        <w:rPr>
          <w:rFonts w:cs="Calibri"/>
          <w:sz w:val="22"/>
          <w:szCs w:val="22"/>
        </w:rPr>
        <w:t>I worked</w:t>
      </w:r>
      <w:r w:rsidRPr="00A33986" w:rsidR="003424DA">
        <w:rPr>
          <w:rFonts w:cs="Calibri"/>
          <w:sz w:val="22"/>
          <w:szCs w:val="22"/>
        </w:rPr>
        <w:t xml:space="preserve"> </w:t>
      </w:r>
      <w:r w:rsidRPr="00A33986">
        <w:rPr>
          <w:rFonts w:cs="Calibri"/>
          <w:sz w:val="22"/>
          <w:szCs w:val="22"/>
        </w:rPr>
        <w:t xml:space="preserve">as </w:t>
      </w:r>
      <w:r w:rsidRPr="00A33986">
        <w:rPr>
          <w:rFonts w:cs="Calibri"/>
          <w:sz w:val="22"/>
          <w:szCs w:val="22"/>
        </w:rPr>
        <w:t>a Senior</w:t>
      </w:r>
      <w:r w:rsidRPr="00A33986">
        <w:rPr>
          <w:rFonts w:cs="Calibri"/>
          <w:sz w:val="22"/>
          <w:szCs w:val="22"/>
        </w:rPr>
        <w:t xml:space="preserve"> Software Engineer with CGI from Dec-2020 to </w:t>
      </w:r>
      <w:r w:rsidRPr="00A33986" w:rsidR="00CF3ECF">
        <w:rPr>
          <w:rFonts w:cs="Calibri"/>
          <w:sz w:val="22"/>
          <w:szCs w:val="22"/>
        </w:rPr>
        <w:t>September 2022</w:t>
      </w:r>
      <w:r w:rsidRPr="00A33986">
        <w:rPr>
          <w:rFonts w:cs="Calibri"/>
          <w:sz w:val="22"/>
          <w:szCs w:val="22"/>
        </w:rPr>
        <w:t>.</w:t>
      </w:r>
    </w:p>
    <w:p w:rsidR="00062A09" w:rsidRPr="00A33986" w:rsidP="00B028BF" w14:paraId="55256B7D" w14:textId="77777777">
      <w:pPr>
        <w:widowControl/>
        <w:tabs>
          <w:tab w:val="left" w:pos="720"/>
        </w:tabs>
        <w:jc w:val="both"/>
        <w:rPr>
          <w:rFonts w:cs="Calibri"/>
          <w:sz w:val="22"/>
          <w:szCs w:val="22"/>
        </w:rPr>
      </w:pPr>
    </w:p>
    <w:p w:rsidR="009F5DA4" w:rsidRPr="00A33986" w:rsidP="00B028BF" w14:paraId="17998410" w14:textId="77777777">
      <w:pPr>
        <w:widowControl/>
        <w:tabs>
          <w:tab w:val="left" w:pos="720"/>
        </w:tabs>
        <w:jc w:val="both"/>
        <w:rPr>
          <w:rFonts w:cs="Calibri"/>
          <w:sz w:val="22"/>
          <w:szCs w:val="22"/>
        </w:rPr>
      </w:pPr>
      <w:r w:rsidRPr="00A33986">
        <w:rPr>
          <w:rFonts w:cs="Calibri"/>
          <w:sz w:val="22"/>
          <w:szCs w:val="22"/>
        </w:rPr>
        <w:t>Project 8</w:t>
      </w:r>
    </w:p>
    <w:p w:rsidR="009F5DA4" w:rsidRPr="00A33986" w:rsidP="00B028BF" w14:paraId="776C11A2" w14:textId="77777777">
      <w:pPr>
        <w:widowControl/>
        <w:tabs>
          <w:tab w:val="left" w:pos="720"/>
        </w:tabs>
        <w:jc w:val="both"/>
        <w:rPr>
          <w:rFonts w:cs="Calibri"/>
          <w:sz w:val="22"/>
          <w:szCs w:val="22"/>
        </w:rPr>
      </w:pPr>
      <w:r w:rsidRPr="00A33986">
        <w:rPr>
          <w:rFonts w:cs="Calibri"/>
          <w:sz w:val="22"/>
          <w:szCs w:val="22"/>
        </w:rPr>
        <w:t>Project Title: Shell UK</w:t>
      </w:r>
    </w:p>
    <w:p w:rsidR="009F5DA4" w:rsidRPr="00A33986" w:rsidP="00B028BF" w14:paraId="07ED5A0F" w14:textId="77777777">
      <w:pPr>
        <w:widowControl/>
        <w:tabs>
          <w:tab w:val="left" w:pos="720"/>
        </w:tabs>
        <w:jc w:val="both"/>
        <w:rPr>
          <w:rFonts w:cs="Calibri"/>
          <w:sz w:val="22"/>
          <w:szCs w:val="22"/>
        </w:rPr>
      </w:pPr>
      <w:r w:rsidRPr="00A33986">
        <w:rPr>
          <w:rFonts w:cs="Calibri"/>
          <w:sz w:val="22"/>
          <w:szCs w:val="22"/>
        </w:rPr>
        <w:t>Role: Upgradation project</w:t>
      </w:r>
    </w:p>
    <w:p w:rsidR="009F5DA4" w:rsidRPr="00A33986" w:rsidP="00B028BF" w14:paraId="37A49BA2" w14:textId="77777777">
      <w:pPr>
        <w:widowControl/>
        <w:tabs>
          <w:tab w:val="left" w:pos="720"/>
        </w:tabs>
        <w:jc w:val="both"/>
        <w:rPr>
          <w:rFonts w:cs="Calibri"/>
          <w:sz w:val="22"/>
          <w:szCs w:val="22"/>
        </w:rPr>
      </w:pPr>
      <w:r w:rsidRPr="00A33986">
        <w:rPr>
          <w:rFonts w:cs="Calibri"/>
          <w:sz w:val="22"/>
          <w:szCs w:val="22"/>
        </w:rPr>
        <w:t>Module: Account Receivable</w:t>
      </w:r>
    </w:p>
    <w:p w:rsidR="009F5DA4" w:rsidRPr="00A33986" w:rsidP="00B028BF" w14:paraId="40F379CE" w14:textId="77777777">
      <w:pPr>
        <w:widowControl/>
        <w:tabs>
          <w:tab w:val="left" w:pos="720"/>
        </w:tabs>
        <w:jc w:val="both"/>
        <w:rPr>
          <w:rFonts w:cs="Calibri"/>
          <w:sz w:val="22"/>
          <w:szCs w:val="22"/>
          <w:u w:val="single"/>
        </w:rPr>
      </w:pPr>
      <w:r w:rsidRPr="00A33986">
        <w:rPr>
          <w:rFonts w:cs="Calibri"/>
          <w:sz w:val="22"/>
          <w:szCs w:val="22"/>
        </w:rPr>
        <w:t xml:space="preserve">Team </w:t>
      </w:r>
      <w:r w:rsidRPr="00A33986" w:rsidR="0094413B">
        <w:rPr>
          <w:rFonts w:cs="Calibri"/>
          <w:sz w:val="22"/>
          <w:szCs w:val="22"/>
        </w:rPr>
        <w:t>Size:</w:t>
      </w:r>
      <w:r w:rsidRPr="00A33986">
        <w:rPr>
          <w:rFonts w:cs="Calibri"/>
          <w:sz w:val="22"/>
          <w:szCs w:val="22"/>
        </w:rPr>
        <w:t xml:space="preserve"> 15</w:t>
      </w:r>
    </w:p>
    <w:p w:rsidR="009F5DA4" w:rsidRPr="00A33986" w:rsidP="00B028BF" w14:paraId="5794B983" w14:textId="77777777">
      <w:pPr>
        <w:widowControl/>
        <w:tabs>
          <w:tab w:val="left" w:pos="720"/>
        </w:tabs>
        <w:jc w:val="both"/>
        <w:rPr>
          <w:rFonts w:cs="Calibri"/>
          <w:sz w:val="22"/>
          <w:szCs w:val="22"/>
          <w:u w:val="single"/>
        </w:rPr>
      </w:pPr>
    </w:p>
    <w:p w:rsidR="009F5DA4" w:rsidRPr="00A33986" w:rsidP="00B028BF" w14:paraId="7F9DC315" w14:textId="77777777">
      <w:pPr>
        <w:widowControl/>
        <w:tabs>
          <w:tab w:val="left" w:pos="720"/>
        </w:tabs>
        <w:jc w:val="both"/>
        <w:rPr>
          <w:rFonts w:cs="Calibri"/>
          <w:sz w:val="22"/>
          <w:szCs w:val="22"/>
        </w:rPr>
      </w:pPr>
      <w:r w:rsidRPr="00A33986">
        <w:rPr>
          <w:rFonts w:cs="Calibri"/>
          <w:sz w:val="22"/>
          <w:szCs w:val="22"/>
        </w:rPr>
        <w:t xml:space="preserve">This Project is upgraded from AX 2009 to </w:t>
      </w:r>
      <w:r w:rsidRPr="00A33986" w:rsidR="00F54A45">
        <w:rPr>
          <w:rFonts w:cs="Calibri"/>
          <w:sz w:val="22"/>
          <w:szCs w:val="22"/>
        </w:rPr>
        <w:t>2</w:t>
      </w:r>
      <w:r w:rsidRPr="00A33986">
        <w:rPr>
          <w:rFonts w:cs="Calibri"/>
          <w:sz w:val="22"/>
          <w:szCs w:val="22"/>
        </w:rPr>
        <w:t>012 thro</w:t>
      </w:r>
      <w:r w:rsidRPr="00A33986" w:rsidR="00F54A45">
        <w:rPr>
          <w:rFonts w:cs="Calibri"/>
          <w:sz w:val="22"/>
          <w:szCs w:val="22"/>
        </w:rPr>
        <w:t>ugh third party applications.</w:t>
      </w:r>
    </w:p>
    <w:p w:rsidR="00A76D1A" w:rsidRPr="00A33986" w:rsidP="00B028BF" w14:paraId="6251FD6E" w14:textId="77777777">
      <w:pPr>
        <w:widowControl/>
        <w:tabs>
          <w:tab w:val="left" w:pos="720"/>
        </w:tabs>
        <w:jc w:val="both"/>
        <w:rPr>
          <w:rFonts w:cs="Calibri"/>
          <w:sz w:val="22"/>
          <w:szCs w:val="22"/>
        </w:rPr>
      </w:pPr>
    </w:p>
    <w:p w:rsidR="009F5DA4" w:rsidRPr="00A33986" w:rsidP="00062A09" w14:paraId="7E744816" w14:textId="77777777">
      <w:pPr>
        <w:widowControl/>
        <w:tabs>
          <w:tab w:val="left" w:pos="720"/>
        </w:tabs>
        <w:jc w:val="both"/>
        <w:rPr>
          <w:rFonts w:cs="Calibri"/>
          <w:sz w:val="22"/>
          <w:szCs w:val="22"/>
        </w:rPr>
      </w:pPr>
      <w:r w:rsidRPr="00A33986">
        <w:rPr>
          <w:rFonts w:cs="Calibri"/>
          <w:sz w:val="22"/>
          <w:szCs w:val="22"/>
        </w:rPr>
        <w:t>Responsibilities.</w:t>
      </w:r>
    </w:p>
    <w:p w:rsidR="00820F4B" w:rsidRPr="00A33986" w:rsidP="00062A09" w14:paraId="4DFE801C" w14:textId="77777777">
      <w:pPr>
        <w:widowControl/>
        <w:tabs>
          <w:tab w:val="left" w:pos="720"/>
        </w:tabs>
        <w:jc w:val="both"/>
        <w:rPr>
          <w:rFonts w:cs="Calibri"/>
          <w:sz w:val="22"/>
          <w:szCs w:val="22"/>
        </w:rPr>
      </w:pPr>
      <w:r w:rsidRPr="00A33986">
        <w:rPr>
          <w:rFonts w:cs="Calibri"/>
          <w:sz w:val="22"/>
          <w:szCs w:val="22"/>
        </w:rPr>
        <w:t>Created DX300 file for customer imported</w:t>
      </w:r>
    </w:p>
    <w:p w:rsidR="00820F4B" w:rsidRPr="00A33986" w:rsidP="00062A09" w14:paraId="37857F6C" w14:textId="77777777">
      <w:pPr>
        <w:widowControl/>
        <w:tabs>
          <w:tab w:val="left" w:pos="720"/>
        </w:tabs>
        <w:jc w:val="both"/>
        <w:rPr>
          <w:rFonts w:cs="Calibri"/>
          <w:sz w:val="22"/>
          <w:szCs w:val="22"/>
        </w:rPr>
      </w:pPr>
      <w:r w:rsidRPr="00A33986">
        <w:rPr>
          <w:rFonts w:cs="Calibri"/>
          <w:sz w:val="22"/>
          <w:szCs w:val="22"/>
        </w:rPr>
        <w:t xml:space="preserve"> </w:t>
      </w:r>
      <w:r w:rsidRPr="00A33986" w:rsidR="003F1B98">
        <w:rPr>
          <w:rFonts w:cs="Calibri"/>
          <w:sz w:val="22"/>
          <w:szCs w:val="22"/>
        </w:rPr>
        <w:t>C</w:t>
      </w:r>
      <w:r w:rsidRPr="00A33986">
        <w:rPr>
          <w:rFonts w:cs="Calibri"/>
          <w:sz w:val="22"/>
          <w:szCs w:val="22"/>
        </w:rPr>
        <w:t>reated the DX362 files for created invoice amount for customer transactions</w:t>
      </w:r>
    </w:p>
    <w:p w:rsidR="009F5DA4" w:rsidRPr="00A33986" w:rsidP="00062A09" w14:paraId="1776367E" w14:textId="77777777">
      <w:pPr>
        <w:widowControl/>
        <w:tabs>
          <w:tab w:val="left" w:pos="720"/>
        </w:tabs>
        <w:jc w:val="both"/>
        <w:rPr>
          <w:rFonts w:cs="Calibri"/>
          <w:sz w:val="22"/>
          <w:szCs w:val="22"/>
          <w:u w:val="single"/>
        </w:rPr>
      </w:pPr>
      <w:r w:rsidRPr="00A33986">
        <w:rPr>
          <w:rFonts w:cs="Calibri"/>
          <w:sz w:val="22"/>
          <w:szCs w:val="22"/>
        </w:rPr>
        <w:t>Created Finsta files for bank Account statements</w:t>
      </w:r>
    </w:p>
    <w:p w:rsidR="0005663A" w:rsidRPr="00A33986" w:rsidP="00062A09" w14:paraId="2D153499" w14:textId="77777777">
      <w:pPr>
        <w:widowControl/>
        <w:tabs>
          <w:tab w:val="left" w:pos="720"/>
        </w:tabs>
        <w:jc w:val="both"/>
        <w:rPr>
          <w:rFonts w:cs="Calibri"/>
          <w:sz w:val="22"/>
          <w:szCs w:val="22"/>
          <w:u w:val="single"/>
        </w:rPr>
      </w:pPr>
      <w:r w:rsidRPr="00A33986">
        <w:rPr>
          <w:rFonts w:cs="Calibri"/>
          <w:sz w:val="22"/>
          <w:szCs w:val="22"/>
        </w:rPr>
        <w:t>Created new SSRS reports class and Query based reports.</w:t>
      </w:r>
    </w:p>
    <w:p w:rsidR="008D4794" w:rsidRPr="00A33986" w:rsidP="00062A09" w14:paraId="218FAD99" w14:textId="77777777">
      <w:pPr>
        <w:widowControl/>
        <w:tabs>
          <w:tab w:val="left" w:pos="720"/>
        </w:tabs>
        <w:ind w:left="720"/>
        <w:jc w:val="both"/>
        <w:rPr>
          <w:rFonts w:cs="Calibri"/>
          <w:sz w:val="22"/>
          <w:szCs w:val="22"/>
        </w:rPr>
      </w:pPr>
    </w:p>
    <w:p w:rsidR="009F0EE4" w:rsidRPr="00A33986" w:rsidP="00062A09" w14:paraId="20037C28" w14:textId="77777777">
      <w:pPr>
        <w:widowControl/>
        <w:tabs>
          <w:tab w:val="left" w:pos="720"/>
        </w:tabs>
        <w:jc w:val="both"/>
        <w:rPr>
          <w:rFonts w:cs="Calibri"/>
          <w:sz w:val="22"/>
          <w:szCs w:val="22"/>
        </w:rPr>
      </w:pPr>
      <w:r w:rsidRPr="00A33986">
        <w:rPr>
          <w:rFonts w:cs="Calibri"/>
          <w:sz w:val="22"/>
          <w:szCs w:val="22"/>
        </w:rPr>
        <w:t>Worked</w:t>
      </w:r>
      <w:r w:rsidRPr="00A33986">
        <w:rPr>
          <w:rFonts w:cs="Calibri"/>
          <w:sz w:val="22"/>
          <w:szCs w:val="22"/>
        </w:rPr>
        <w:t xml:space="preserve"> as </w:t>
      </w:r>
      <w:r w:rsidRPr="00A33986" w:rsidR="00440BE8">
        <w:rPr>
          <w:rFonts w:cs="Calibri"/>
          <w:sz w:val="22"/>
          <w:szCs w:val="22"/>
        </w:rPr>
        <w:t>Senior Software Engineer in</w:t>
      </w:r>
      <w:r w:rsidRPr="00A33986">
        <w:rPr>
          <w:rFonts w:cs="Calibri"/>
          <w:sz w:val="22"/>
          <w:szCs w:val="22"/>
        </w:rPr>
        <w:t xml:space="preserve"> Nous Info system from </w:t>
      </w:r>
      <w:r w:rsidRPr="00A33986" w:rsidR="0065565D">
        <w:rPr>
          <w:rFonts w:cs="Calibri"/>
          <w:sz w:val="22"/>
          <w:szCs w:val="22"/>
        </w:rPr>
        <w:t>S</w:t>
      </w:r>
      <w:r w:rsidRPr="00A33986" w:rsidR="009F5174">
        <w:rPr>
          <w:rFonts w:cs="Calibri"/>
          <w:sz w:val="22"/>
          <w:szCs w:val="22"/>
        </w:rPr>
        <w:t>ep</w:t>
      </w:r>
      <w:r w:rsidRPr="00A33986" w:rsidR="00D061FE">
        <w:rPr>
          <w:rFonts w:cs="Calibri"/>
          <w:sz w:val="22"/>
          <w:szCs w:val="22"/>
        </w:rPr>
        <w:t>-2019 to Feb-2020</w:t>
      </w:r>
    </w:p>
    <w:p w:rsidR="00CE3601" w:rsidRPr="00A33986" w:rsidP="00062A09" w14:paraId="40BEDF80" w14:textId="77777777">
      <w:pPr>
        <w:widowControl/>
        <w:tabs>
          <w:tab w:val="left" w:pos="720"/>
        </w:tabs>
        <w:ind w:left="720"/>
        <w:jc w:val="both"/>
        <w:rPr>
          <w:rFonts w:cs="Calibri"/>
          <w:sz w:val="22"/>
          <w:szCs w:val="22"/>
        </w:rPr>
      </w:pPr>
    </w:p>
    <w:p w:rsidR="00CE3601" w:rsidRPr="00A33986" w:rsidP="00CE3601" w14:paraId="75910A96" w14:textId="77777777">
      <w:pPr>
        <w:widowControl/>
        <w:tabs>
          <w:tab w:val="left" w:pos="720"/>
        </w:tabs>
        <w:jc w:val="both"/>
        <w:rPr>
          <w:rFonts w:cs="Calibri"/>
          <w:sz w:val="22"/>
          <w:szCs w:val="22"/>
        </w:rPr>
      </w:pPr>
      <w:r w:rsidRPr="00A33986">
        <w:rPr>
          <w:rFonts w:cs="Calibri"/>
          <w:sz w:val="22"/>
          <w:szCs w:val="22"/>
        </w:rPr>
        <w:t>Project -</w:t>
      </w:r>
      <w:r w:rsidRPr="00A33986" w:rsidR="00E133B4">
        <w:rPr>
          <w:rFonts w:cs="Calibri"/>
          <w:sz w:val="22"/>
          <w:szCs w:val="22"/>
        </w:rPr>
        <w:t>7</w:t>
      </w:r>
      <w:r w:rsidRPr="00A33986">
        <w:rPr>
          <w:rFonts w:cs="Calibri"/>
          <w:sz w:val="22"/>
          <w:szCs w:val="22"/>
        </w:rPr>
        <w:t xml:space="preserve"> </w:t>
      </w:r>
    </w:p>
    <w:p w:rsidR="00CE3601" w:rsidRPr="00A33986" w:rsidP="00CE3601" w14:paraId="58501B92" w14:textId="77777777">
      <w:pPr>
        <w:widowControl/>
        <w:tabs>
          <w:tab w:val="left" w:pos="720"/>
        </w:tabs>
        <w:jc w:val="both"/>
        <w:rPr>
          <w:rFonts w:cs="Calibri"/>
          <w:sz w:val="22"/>
          <w:szCs w:val="22"/>
        </w:rPr>
      </w:pPr>
      <w:r w:rsidRPr="00A33986">
        <w:rPr>
          <w:rFonts w:cs="Calibri"/>
          <w:sz w:val="22"/>
          <w:szCs w:val="22"/>
        </w:rPr>
        <w:t>Project Title: Dole Food Company</w:t>
      </w:r>
    </w:p>
    <w:p w:rsidR="00CE3601" w:rsidRPr="00A33986" w:rsidP="00CE3601" w14:paraId="143E8C47" w14:textId="77777777">
      <w:pPr>
        <w:widowControl/>
        <w:tabs>
          <w:tab w:val="left" w:pos="720"/>
        </w:tabs>
        <w:jc w:val="both"/>
        <w:rPr>
          <w:rFonts w:cs="Calibri"/>
          <w:sz w:val="22"/>
          <w:szCs w:val="22"/>
        </w:rPr>
      </w:pPr>
      <w:r w:rsidRPr="00A33986">
        <w:rPr>
          <w:rFonts w:cs="Calibri"/>
          <w:sz w:val="22"/>
          <w:szCs w:val="22"/>
        </w:rPr>
        <w:t>Client: Microsoft</w:t>
      </w:r>
    </w:p>
    <w:p w:rsidR="00CE3601" w:rsidRPr="00A33986" w:rsidP="00CE3601" w14:paraId="3E984A46" w14:textId="77777777">
      <w:pPr>
        <w:widowControl/>
        <w:tabs>
          <w:tab w:val="left" w:pos="720"/>
        </w:tabs>
        <w:jc w:val="both"/>
        <w:rPr>
          <w:rFonts w:cs="Calibri"/>
          <w:sz w:val="22"/>
          <w:szCs w:val="22"/>
        </w:rPr>
      </w:pPr>
      <w:r w:rsidRPr="00A33986">
        <w:rPr>
          <w:rFonts w:cs="Calibri"/>
          <w:sz w:val="22"/>
          <w:szCs w:val="22"/>
        </w:rPr>
        <w:t>Role: Implementation project</w:t>
      </w:r>
    </w:p>
    <w:p w:rsidR="00CE3601" w:rsidRPr="00A33986" w:rsidP="00CE3601" w14:paraId="73662808" w14:textId="77777777">
      <w:pPr>
        <w:widowControl/>
        <w:tabs>
          <w:tab w:val="left" w:pos="720"/>
        </w:tabs>
        <w:jc w:val="both"/>
        <w:rPr>
          <w:rFonts w:cs="Calibri"/>
          <w:sz w:val="22"/>
          <w:szCs w:val="22"/>
        </w:rPr>
      </w:pPr>
      <w:r w:rsidRPr="00A33986">
        <w:rPr>
          <w:rFonts w:cs="Calibri"/>
          <w:sz w:val="22"/>
          <w:szCs w:val="22"/>
        </w:rPr>
        <w:t>Modules: Sales and Marketing, ProductInformationManagement.</w:t>
      </w:r>
    </w:p>
    <w:p w:rsidR="00CE3601" w:rsidRPr="00A33986" w:rsidP="00CE3601" w14:paraId="311ABB7C" w14:textId="77777777">
      <w:pPr>
        <w:widowControl/>
        <w:tabs>
          <w:tab w:val="left" w:pos="720"/>
        </w:tabs>
        <w:jc w:val="both"/>
        <w:rPr>
          <w:rFonts w:cs="Calibri"/>
          <w:sz w:val="22"/>
          <w:szCs w:val="22"/>
        </w:rPr>
      </w:pPr>
      <w:r w:rsidRPr="00A33986">
        <w:rPr>
          <w:rFonts w:cs="Calibri"/>
          <w:sz w:val="22"/>
          <w:szCs w:val="22"/>
        </w:rPr>
        <w:t>AX version</w:t>
      </w:r>
      <w:r w:rsidRPr="00A33986" w:rsidR="00913618">
        <w:rPr>
          <w:rFonts w:cs="Calibri"/>
          <w:sz w:val="22"/>
          <w:szCs w:val="22"/>
        </w:rPr>
        <w:t>: D365</w:t>
      </w:r>
    </w:p>
    <w:p w:rsidR="00CE3601" w:rsidRPr="00A33986" w:rsidP="00CE3601" w14:paraId="69975232" w14:textId="77777777">
      <w:pPr>
        <w:widowControl/>
        <w:tabs>
          <w:tab w:val="left" w:pos="720"/>
        </w:tabs>
        <w:jc w:val="both"/>
        <w:rPr>
          <w:rFonts w:cs="Calibri"/>
          <w:sz w:val="22"/>
          <w:szCs w:val="22"/>
        </w:rPr>
      </w:pPr>
      <w:r w:rsidRPr="00A33986">
        <w:rPr>
          <w:rFonts w:cs="Calibri"/>
          <w:sz w:val="22"/>
          <w:szCs w:val="22"/>
        </w:rPr>
        <w:t>Team size: 10</w:t>
      </w:r>
    </w:p>
    <w:p w:rsidR="00422F81" w:rsidRPr="00A33986" w:rsidP="00CE3601" w14:paraId="6D39334F" w14:textId="77777777">
      <w:pPr>
        <w:widowControl/>
        <w:tabs>
          <w:tab w:val="left" w:pos="720"/>
        </w:tabs>
        <w:jc w:val="both"/>
        <w:rPr>
          <w:rFonts w:cs="Calibri"/>
          <w:sz w:val="22"/>
          <w:szCs w:val="22"/>
        </w:rPr>
      </w:pPr>
    </w:p>
    <w:p w:rsidR="00422F81" w:rsidRPr="00A33986" w:rsidP="00CE3601" w14:paraId="46725429" w14:textId="77777777">
      <w:pPr>
        <w:widowControl/>
        <w:tabs>
          <w:tab w:val="left" w:pos="720"/>
        </w:tabs>
        <w:jc w:val="both"/>
        <w:rPr>
          <w:rFonts w:cs="Calibri"/>
          <w:sz w:val="22"/>
          <w:szCs w:val="22"/>
        </w:rPr>
      </w:pPr>
      <w:r w:rsidRPr="00A33986">
        <w:rPr>
          <w:rFonts w:cs="Calibri"/>
          <w:sz w:val="22"/>
          <w:szCs w:val="22"/>
        </w:rPr>
        <w:t xml:space="preserve">Dole Food Company, Inc. is an American agricultural multinational corporation headquartered in Westlake village, California. </w:t>
      </w:r>
      <w:r w:rsidRPr="00A33986" w:rsidR="004D4D82">
        <w:rPr>
          <w:rFonts w:cs="Calibri"/>
          <w:sz w:val="22"/>
          <w:szCs w:val="22"/>
        </w:rPr>
        <w:t>The company</w:t>
      </w:r>
      <w:r w:rsidRPr="00A33986">
        <w:rPr>
          <w:rFonts w:cs="Calibri"/>
          <w:sz w:val="22"/>
          <w:szCs w:val="22"/>
        </w:rPr>
        <w:t xml:space="preserve"> is the largest producer of fruit and vegetables in the world, operating with 74,300 full=time and seasonal employees who </w:t>
      </w:r>
      <w:r w:rsidRPr="00A33986" w:rsidR="004D4D82">
        <w:rPr>
          <w:rFonts w:cs="Calibri"/>
          <w:sz w:val="22"/>
          <w:szCs w:val="22"/>
        </w:rPr>
        <w:t>are responsible</w:t>
      </w:r>
      <w:r w:rsidRPr="00A33986">
        <w:rPr>
          <w:rFonts w:cs="Calibri"/>
          <w:sz w:val="22"/>
          <w:szCs w:val="22"/>
        </w:rPr>
        <w:t xml:space="preserve"> for over 300 products in 90 counties Dole markets such food items as bananas, pineapples, grapes, strawberries, salads and other fresh and frozen fruits and juices Dole owns shipping line, Dole Ocean Cargo Express.</w:t>
      </w:r>
    </w:p>
    <w:p w:rsidR="00422F81" w:rsidRPr="00A33986" w:rsidP="00422F81" w14:paraId="2B13897B" w14:textId="77777777">
      <w:pPr>
        <w:widowControl/>
        <w:tabs>
          <w:tab w:val="left" w:pos="720"/>
        </w:tabs>
        <w:jc w:val="both"/>
        <w:rPr>
          <w:rFonts w:cs="Calibri"/>
          <w:sz w:val="22"/>
          <w:szCs w:val="22"/>
        </w:rPr>
      </w:pPr>
    </w:p>
    <w:p w:rsidR="00422F81" w:rsidRPr="00A33986" w:rsidP="00062A09" w14:paraId="278DEC55" w14:textId="77777777">
      <w:pPr>
        <w:widowControl/>
        <w:tabs>
          <w:tab w:val="left" w:pos="720"/>
        </w:tabs>
        <w:spacing w:line="120" w:lineRule="auto"/>
        <w:jc w:val="both"/>
        <w:rPr>
          <w:rFonts w:cs="Calibri"/>
          <w:sz w:val="22"/>
          <w:szCs w:val="22"/>
        </w:rPr>
      </w:pPr>
      <w:r w:rsidRPr="00A33986">
        <w:rPr>
          <w:rFonts w:cs="Calibri"/>
          <w:sz w:val="22"/>
          <w:szCs w:val="22"/>
        </w:rPr>
        <w:t>Responsibilities:</w:t>
      </w:r>
    </w:p>
    <w:p w:rsidR="00062A09" w:rsidRPr="00A33986" w:rsidP="00062A09" w14:paraId="0AB038A5" w14:textId="77777777">
      <w:pPr>
        <w:widowControl/>
        <w:tabs>
          <w:tab w:val="left" w:pos="720"/>
        </w:tabs>
        <w:spacing w:line="120" w:lineRule="auto"/>
        <w:jc w:val="both"/>
        <w:rPr>
          <w:rFonts w:cs="Calibri"/>
          <w:sz w:val="22"/>
          <w:szCs w:val="22"/>
        </w:rPr>
      </w:pPr>
    </w:p>
    <w:p w:rsidR="00062A09" w:rsidRPr="00A33986" w:rsidP="00062A09" w14:paraId="2579DB86" w14:textId="77777777">
      <w:pPr>
        <w:widowControl/>
        <w:numPr>
          <w:ilvl w:val="0"/>
          <w:numId w:val="25"/>
        </w:numPr>
        <w:shd w:val="clear" w:color="auto" w:fill="FFFFFF"/>
        <w:suppressAutoHyphens w:val="0"/>
        <w:autoSpaceDE/>
        <w:spacing w:after="120" w:line="120" w:lineRule="auto"/>
        <w:ind w:left="714" w:hanging="357"/>
        <w:rPr>
          <w:rFonts w:cs="Calibri"/>
          <w:color w:val="222222"/>
          <w:sz w:val="22"/>
          <w:szCs w:val="22"/>
          <w:lang w:eastAsia="en-US"/>
        </w:rPr>
      </w:pPr>
      <w:r w:rsidRPr="00A33986">
        <w:rPr>
          <w:rFonts w:cs="Calibri"/>
          <w:color w:val="222222"/>
          <w:sz w:val="22"/>
          <w:szCs w:val="22"/>
          <w:lang w:eastAsia="en-US"/>
        </w:rPr>
        <w:t>I created new Tables and Forms</w:t>
      </w:r>
    </w:p>
    <w:p w:rsidR="00422F81" w:rsidRPr="00A33986" w:rsidP="00062A09" w14:paraId="4EE76564" w14:textId="77777777">
      <w:pPr>
        <w:widowControl/>
        <w:numPr>
          <w:ilvl w:val="0"/>
          <w:numId w:val="25"/>
        </w:numPr>
        <w:shd w:val="clear" w:color="auto" w:fill="FFFFFF"/>
        <w:suppressAutoHyphens w:val="0"/>
        <w:autoSpaceDE/>
        <w:spacing w:after="120" w:line="120" w:lineRule="auto"/>
        <w:ind w:left="714" w:hanging="357"/>
        <w:rPr>
          <w:rFonts w:cs="Calibri"/>
          <w:color w:val="222222"/>
          <w:sz w:val="22"/>
          <w:szCs w:val="22"/>
          <w:lang w:eastAsia="en-US"/>
        </w:rPr>
      </w:pPr>
      <w:r w:rsidRPr="00A33986">
        <w:rPr>
          <w:rFonts w:cs="Calibri"/>
          <w:color w:val="222222"/>
          <w:sz w:val="22"/>
          <w:szCs w:val="22"/>
          <w:lang w:eastAsia="en-US"/>
        </w:rPr>
        <w:t>Created new classes</w:t>
      </w:r>
    </w:p>
    <w:p w:rsidR="00422F81" w:rsidRPr="00A33986" w:rsidP="00062A09" w14:paraId="1E2992A2" w14:textId="77777777">
      <w:pPr>
        <w:widowControl/>
        <w:numPr>
          <w:ilvl w:val="0"/>
          <w:numId w:val="25"/>
        </w:numPr>
        <w:shd w:val="clear" w:color="auto" w:fill="FFFFFF"/>
        <w:suppressAutoHyphens w:val="0"/>
        <w:autoSpaceDE/>
        <w:spacing w:after="120" w:line="120" w:lineRule="auto"/>
        <w:ind w:left="714" w:hanging="357"/>
        <w:rPr>
          <w:rFonts w:cs="Calibri"/>
          <w:color w:val="222222"/>
          <w:sz w:val="22"/>
          <w:szCs w:val="22"/>
          <w:lang w:eastAsia="en-US"/>
        </w:rPr>
      </w:pPr>
      <w:r w:rsidRPr="00A33986">
        <w:rPr>
          <w:rFonts w:cs="Calibri"/>
          <w:color w:val="222222"/>
          <w:sz w:val="22"/>
          <w:szCs w:val="22"/>
          <w:lang w:eastAsia="en-US"/>
        </w:rPr>
        <w:t>Created new workspaces</w:t>
      </w:r>
    </w:p>
    <w:p w:rsidR="00CE3601" w:rsidRPr="00A33986" w:rsidP="00062A09" w14:paraId="3BEB1A82" w14:textId="77777777">
      <w:pPr>
        <w:widowControl/>
        <w:numPr>
          <w:ilvl w:val="0"/>
          <w:numId w:val="25"/>
        </w:numPr>
        <w:shd w:val="clear" w:color="auto" w:fill="FFFFFF"/>
        <w:suppressAutoHyphens w:val="0"/>
        <w:autoSpaceDE/>
        <w:spacing w:after="120" w:line="120" w:lineRule="auto"/>
        <w:ind w:left="714" w:hanging="357"/>
        <w:jc w:val="both"/>
        <w:rPr>
          <w:rFonts w:cs="Calibri"/>
          <w:sz w:val="22"/>
          <w:szCs w:val="22"/>
        </w:rPr>
      </w:pPr>
      <w:r w:rsidRPr="00A33986">
        <w:rPr>
          <w:rFonts w:cs="Calibri"/>
          <w:color w:val="222222"/>
          <w:sz w:val="22"/>
          <w:szCs w:val="22"/>
          <w:lang w:eastAsia="en-US"/>
        </w:rPr>
        <w:t>Enhanced some existing customizations.</w:t>
      </w:r>
    </w:p>
    <w:p w:rsidR="009F0EE4" w:rsidRPr="00A33986" w:rsidP="009F0EE4" w14:paraId="4564B5E8" w14:textId="77777777">
      <w:pPr>
        <w:widowControl/>
        <w:tabs>
          <w:tab w:val="left" w:pos="720"/>
        </w:tabs>
        <w:ind w:left="720"/>
        <w:jc w:val="both"/>
        <w:rPr>
          <w:rFonts w:cs="Calibri"/>
          <w:sz w:val="22"/>
          <w:szCs w:val="22"/>
        </w:rPr>
      </w:pPr>
    </w:p>
    <w:p w:rsidR="00FF772F" w:rsidRPr="00A33986" w:rsidP="004C1D68" w14:paraId="43A36677" w14:textId="77777777">
      <w:pPr>
        <w:widowControl/>
        <w:tabs>
          <w:tab w:val="left" w:pos="720"/>
        </w:tabs>
        <w:jc w:val="both"/>
        <w:rPr>
          <w:rFonts w:cs="Calibri"/>
          <w:sz w:val="22"/>
          <w:szCs w:val="22"/>
        </w:rPr>
      </w:pPr>
      <w:r w:rsidRPr="00A33986">
        <w:rPr>
          <w:rFonts w:cs="Calibri"/>
          <w:sz w:val="22"/>
          <w:szCs w:val="22"/>
        </w:rPr>
        <w:t xml:space="preserve">Senior Analyst </w:t>
      </w:r>
      <w:r w:rsidRPr="00A33986" w:rsidR="008D4794">
        <w:rPr>
          <w:rFonts w:cs="Calibri"/>
          <w:sz w:val="22"/>
          <w:szCs w:val="22"/>
        </w:rPr>
        <w:t xml:space="preserve">with </w:t>
      </w:r>
      <w:r w:rsidRPr="00A33986" w:rsidR="006D1FA2">
        <w:rPr>
          <w:rFonts w:cs="Calibri"/>
          <w:sz w:val="22"/>
          <w:szCs w:val="22"/>
        </w:rPr>
        <w:t>Career net technologies From</w:t>
      </w:r>
      <w:r w:rsidRPr="00A33986" w:rsidR="008D4794">
        <w:rPr>
          <w:rFonts w:cs="Calibri"/>
          <w:sz w:val="22"/>
          <w:szCs w:val="22"/>
        </w:rPr>
        <w:t xml:space="preserve"> Jun-2018</w:t>
      </w:r>
      <w:r w:rsidRPr="00A33986" w:rsidR="00800005">
        <w:rPr>
          <w:rFonts w:cs="Calibri"/>
          <w:sz w:val="22"/>
          <w:szCs w:val="22"/>
        </w:rPr>
        <w:t xml:space="preserve"> to jan</w:t>
      </w:r>
      <w:r w:rsidRPr="00A33986" w:rsidR="008D4794">
        <w:rPr>
          <w:rFonts w:cs="Calibri"/>
          <w:sz w:val="22"/>
          <w:szCs w:val="22"/>
        </w:rPr>
        <w:t>-2019</w:t>
      </w:r>
    </w:p>
    <w:p w:rsidR="00D31153" w:rsidRPr="00A33986" w:rsidP="00D31153" w14:paraId="6E9EAD42" w14:textId="77777777">
      <w:pPr>
        <w:widowControl/>
        <w:tabs>
          <w:tab w:val="left" w:pos="720"/>
        </w:tabs>
        <w:jc w:val="both"/>
        <w:rPr>
          <w:rFonts w:cs="Calibri"/>
          <w:sz w:val="22"/>
          <w:szCs w:val="22"/>
        </w:rPr>
      </w:pPr>
    </w:p>
    <w:p w:rsidR="00D31153" w:rsidRPr="00A33986" w:rsidP="00D31153" w14:paraId="5869A87F" w14:textId="77777777">
      <w:pPr>
        <w:widowControl/>
        <w:tabs>
          <w:tab w:val="left" w:pos="720"/>
        </w:tabs>
        <w:jc w:val="both"/>
        <w:rPr>
          <w:rFonts w:cs="Calibri"/>
          <w:sz w:val="22"/>
          <w:szCs w:val="22"/>
        </w:rPr>
      </w:pPr>
      <w:r w:rsidRPr="00A33986">
        <w:rPr>
          <w:rFonts w:cs="Calibri"/>
          <w:sz w:val="22"/>
          <w:szCs w:val="22"/>
        </w:rPr>
        <w:t xml:space="preserve">Project -6 </w:t>
      </w:r>
    </w:p>
    <w:p w:rsidR="00D31153" w:rsidRPr="00A33986" w:rsidP="00D31153" w14:paraId="68720326" w14:textId="77777777">
      <w:pPr>
        <w:widowControl/>
        <w:tabs>
          <w:tab w:val="left" w:pos="720"/>
        </w:tabs>
        <w:jc w:val="both"/>
        <w:rPr>
          <w:rFonts w:cs="Calibri"/>
          <w:sz w:val="22"/>
          <w:szCs w:val="22"/>
        </w:rPr>
      </w:pPr>
      <w:r w:rsidRPr="00A33986">
        <w:rPr>
          <w:rFonts w:cs="Calibri"/>
          <w:sz w:val="22"/>
          <w:szCs w:val="22"/>
        </w:rPr>
        <w:t xml:space="preserve">Project Title: Customer services and </w:t>
      </w:r>
      <w:r w:rsidRPr="00A33986" w:rsidR="00913618">
        <w:rPr>
          <w:rFonts w:cs="Calibri"/>
          <w:sz w:val="22"/>
          <w:szCs w:val="22"/>
        </w:rPr>
        <w:t>support</w:t>
      </w:r>
      <w:r w:rsidRPr="00A33986">
        <w:rPr>
          <w:rFonts w:cs="Calibri"/>
          <w:sz w:val="22"/>
          <w:szCs w:val="22"/>
        </w:rPr>
        <w:t xml:space="preserve"> (Microsoft)</w:t>
      </w:r>
    </w:p>
    <w:p w:rsidR="00D31153" w:rsidRPr="00A33986" w:rsidP="00D31153" w14:paraId="78EFC209" w14:textId="77777777">
      <w:pPr>
        <w:widowControl/>
        <w:tabs>
          <w:tab w:val="left" w:pos="720"/>
        </w:tabs>
        <w:jc w:val="both"/>
        <w:rPr>
          <w:rFonts w:cs="Calibri"/>
          <w:sz w:val="22"/>
          <w:szCs w:val="22"/>
        </w:rPr>
      </w:pPr>
      <w:r w:rsidRPr="00A33986">
        <w:rPr>
          <w:rFonts w:cs="Calibri"/>
          <w:sz w:val="22"/>
          <w:szCs w:val="22"/>
        </w:rPr>
        <w:t>Client: Microsoft</w:t>
      </w:r>
    </w:p>
    <w:p w:rsidR="00D31153" w:rsidRPr="00A33986" w:rsidP="00D31153" w14:paraId="20F3CF6E" w14:textId="77777777">
      <w:pPr>
        <w:widowControl/>
        <w:tabs>
          <w:tab w:val="left" w:pos="720"/>
        </w:tabs>
        <w:jc w:val="both"/>
        <w:rPr>
          <w:rFonts w:cs="Calibri"/>
          <w:sz w:val="22"/>
          <w:szCs w:val="22"/>
        </w:rPr>
      </w:pPr>
      <w:r w:rsidRPr="00A33986">
        <w:rPr>
          <w:rFonts w:cs="Calibri"/>
          <w:sz w:val="22"/>
          <w:szCs w:val="22"/>
        </w:rPr>
        <w:t>Role: Support Engineer.</w:t>
      </w:r>
    </w:p>
    <w:p w:rsidR="00812568" w:rsidRPr="00A33986" w:rsidP="00D31153" w14:paraId="446961B0" w14:textId="77777777">
      <w:pPr>
        <w:widowControl/>
        <w:tabs>
          <w:tab w:val="left" w:pos="720"/>
        </w:tabs>
        <w:jc w:val="both"/>
        <w:rPr>
          <w:rFonts w:cs="Calibri"/>
          <w:sz w:val="22"/>
          <w:szCs w:val="22"/>
        </w:rPr>
      </w:pPr>
      <w:r w:rsidRPr="00A33986">
        <w:rPr>
          <w:rFonts w:cs="Calibri"/>
          <w:sz w:val="22"/>
          <w:szCs w:val="22"/>
        </w:rPr>
        <w:t>Modules: A.P</w:t>
      </w:r>
      <w:r w:rsidRPr="00A33986" w:rsidR="008B3A52">
        <w:rPr>
          <w:rFonts w:cs="Calibri"/>
          <w:sz w:val="22"/>
          <w:szCs w:val="22"/>
        </w:rPr>
        <w:t>, A.R, GL, Cash</w:t>
      </w:r>
      <w:r w:rsidRPr="00A33986" w:rsidR="000E4527">
        <w:rPr>
          <w:rFonts w:cs="Calibri"/>
          <w:sz w:val="22"/>
          <w:szCs w:val="22"/>
        </w:rPr>
        <w:t xml:space="preserve"> and Banka management</w:t>
      </w:r>
    </w:p>
    <w:p w:rsidR="000E4527" w:rsidRPr="00A33986" w:rsidP="00D31153" w14:paraId="19D575A8" w14:textId="77777777">
      <w:pPr>
        <w:widowControl/>
        <w:tabs>
          <w:tab w:val="left" w:pos="720"/>
        </w:tabs>
        <w:jc w:val="both"/>
        <w:rPr>
          <w:rFonts w:cs="Calibri"/>
          <w:sz w:val="22"/>
          <w:szCs w:val="22"/>
        </w:rPr>
      </w:pPr>
      <w:r w:rsidRPr="00A33986">
        <w:rPr>
          <w:rFonts w:cs="Calibri"/>
          <w:sz w:val="22"/>
          <w:szCs w:val="22"/>
        </w:rPr>
        <w:t>AX version: Ax-2012 and D365</w:t>
      </w:r>
    </w:p>
    <w:p w:rsidR="00DF61A1" w:rsidRPr="00A33986" w:rsidP="00D31153" w14:paraId="2D0F63E8" w14:textId="77777777">
      <w:pPr>
        <w:widowControl/>
        <w:tabs>
          <w:tab w:val="left" w:pos="720"/>
        </w:tabs>
        <w:jc w:val="both"/>
        <w:rPr>
          <w:rFonts w:cs="Calibri"/>
          <w:sz w:val="22"/>
          <w:szCs w:val="22"/>
        </w:rPr>
      </w:pPr>
      <w:r w:rsidRPr="00A33986">
        <w:rPr>
          <w:rFonts w:cs="Calibri"/>
          <w:sz w:val="22"/>
          <w:szCs w:val="22"/>
        </w:rPr>
        <w:t>Team size: 30</w:t>
      </w:r>
    </w:p>
    <w:p w:rsidR="00205916" w:rsidRPr="00A33986" w:rsidP="00205916" w14:paraId="427885C3" w14:textId="77777777">
      <w:pPr>
        <w:widowControl/>
        <w:tabs>
          <w:tab w:val="left" w:pos="720"/>
        </w:tabs>
        <w:jc w:val="both"/>
        <w:rPr>
          <w:rFonts w:cs="Calibri"/>
          <w:sz w:val="22"/>
          <w:szCs w:val="22"/>
        </w:rPr>
      </w:pPr>
      <w:r w:rsidRPr="00A33986">
        <w:rPr>
          <w:rFonts w:cs="Calibri"/>
          <w:sz w:val="22"/>
          <w:szCs w:val="22"/>
        </w:rPr>
        <w:t xml:space="preserve">Description: </w:t>
      </w:r>
    </w:p>
    <w:p w:rsidR="00205916" w:rsidRPr="00A33986" w:rsidP="00205916" w14:paraId="24B05273" w14:textId="77777777">
      <w:pPr>
        <w:widowControl/>
        <w:tabs>
          <w:tab w:val="left" w:pos="720"/>
        </w:tabs>
        <w:jc w:val="both"/>
        <w:rPr>
          <w:rFonts w:cs="Calibri"/>
          <w:sz w:val="22"/>
          <w:szCs w:val="22"/>
        </w:rPr>
      </w:pPr>
      <w:r w:rsidRPr="00A33986">
        <w:rPr>
          <w:rFonts w:cs="Calibri"/>
          <w:sz w:val="22"/>
          <w:szCs w:val="22"/>
        </w:rPr>
        <w:t>Project related to the product of Microsoft.</w:t>
      </w:r>
    </w:p>
    <w:p w:rsidR="00205916" w:rsidRPr="00A33986" w:rsidP="00205916" w14:paraId="1B57B9A1" w14:textId="77777777">
      <w:pPr>
        <w:widowControl/>
        <w:tabs>
          <w:tab w:val="left" w:pos="720"/>
        </w:tabs>
        <w:jc w:val="both"/>
        <w:rPr>
          <w:rFonts w:cs="Calibri"/>
          <w:sz w:val="22"/>
          <w:szCs w:val="22"/>
        </w:rPr>
      </w:pPr>
      <w:r w:rsidRPr="00A33986">
        <w:rPr>
          <w:rFonts w:cs="Calibri"/>
          <w:sz w:val="22"/>
          <w:szCs w:val="22"/>
        </w:rPr>
        <w:t>Support partners and customers for Dynamics Ax issues</w:t>
      </w:r>
    </w:p>
    <w:p w:rsidR="00205916" w:rsidRPr="00A33986" w:rsidP="00205916" w14:paraId="0F7923A4" w14:textId="77777777">
      <w:pPr>
        <w:widowControl/>
        <w:tabs>
          <w:tab w:val="left" w:pos="720"/>
        </w:tabs>
        <w:jc w:val="both"/>
        <w:rPr>
          <w:rFonts w:cs="Calibri"/>
          <w:sz w:val="22"/>
          <w:szCs w:val="22"/>
        </w:rPr>
      </w:pPr>
    </w:p>
    <w:p w:rsidR="00205916" w:rsidRPr="00A33986" w:rsidP="00205916" w14:paraId="35590F5D" w14:textId="77777777">
      <w:pPr>
        <w:widowControl/>
        <w:tabs>
          <w:tab w:val="left" w:pos="720"/>
        </w:tabs>
        <w:jc w:val="both"/>
        <w:rPr>
          <w:rFonts w:cs="Calibri"/>
          <w:sz w:val="22"/>
          <w:szCs w:val="22"/>
        </w:rPr>
      </w:pPr>
      <w:r w:rsidRPr="00A33986">
        <w:rPr>
          <w:rFonts w:cs="Calibri"/>
          <w:sz w:val="22"/>
          <w:szCs w:val="22"/>
        </w:rPr>
        <w:t>Responsibilities:</w:t>
      </w:r>
    </w:p>
    <w:p w:rsidR="00205916" w:rsidRPr="00A33986" w:rsidP="00205916" w14:paraId="34AF32E2" w14:textId="77777777">
      <w:pPr>
        <w:widowControl/>
        <w:numPr>
          <w:ilvl w:val="0"/>
          <w:numId w:val="22"/>
        </w:numPr>
        <w:tabs>
          <w:tab w:val="left" w:pos="720"/>
        </w:tabs>
        <w:jc w:val="both"/>
        <w:rPr>
          <w:rFonts w:cs="Calibri"/>
          <w:sz w:val="22"/>
          <w:szCs w:val="22"/>
        </w:rPr>
      </w:pPr>
      <w:r w:rsidRPr="00A33986">
        <w:rPr>
          <w:rFonts w:cs="Calibri"/>
          <w:sz w:val="22"/>
          <w:szCs w:val="22"/>
        </w:rPr>
        <w:t>Accepting the tickets raised by partners or customers</w:t>
      </w:r>
    </w:p>
    <w:p w:rsidR="00205916" w:rsidRPr="00A33986" w:rsidP="00205916" w14:paraId="403FE89C" w14:textId="77777777">
      <w:pPr>
        <w:widowControl/>
        <w:numPr>
          <w:ilvl w:val="0"/>
          <w:numId w:val="22"/>
        </w:numPr>
        <w:tabs>
          <w:tab w:val="left" w:pos="720"/>
        </w:tabs>
        <w:jc w:val="both"/>
        <w:rPr>
          <w:rFonts w:cs="Calibri"/>
          <w:sz w:val="22"/>
          <w:szCs w:val="22"/>
        </w:rPr>
      </w:pPr>
      <w:r w:rsidRPr="00A33986">
        <w:rPr>
          <w:rFonts w:cs="Calibri"/>
          <w:sz w:val="22"/>
          <w:szCs w:val="22"/>
        </w:rPr>
        <w:t>Help customers and partners in solving the issues raised to Microsoft support</w:t>
      </w:r>
    </w:p>
    <w:p w:rsidR="00205916" w:rsidRPr="00A33986" w:rsidP="00205916" w14:paraId="6ECB80B6" w14:textId="77777777">
      <w:pPr>
        <w:widowControl/>
        <w:numPr>
          <w:ilvl w:val="0"/>
          <w:numId w:val="22"/>
        </w:numPr>
        <w:tabs>
          <w:tab w:val="left" w:pos="720"/>
        </w:tabs>
        <w:jc w:val="both"/>
        <w:rPr>
          <w:rFonts w:cs="Calibri"/>
          <w:sz w:val="22"/>
          <w:szCs w:val="22"/>
        </w:rPr>
      </w:pPr>
      <w:r w:rsidRPr="00A33986">
        <w:rPr>
          <w:rFonts w:cs="Calibri"/>
          <w:sz w:val="22"/>
          <w:szCs w:val="22"/>
        </w:rPr>
        <w:t xml:space="preserve">Walk through the tickets and </w:t>
      </w:r>
      <w:r w:rsidRPr="00A33986" w:rsidR="00913618">
        <w:rPr>
          <w:rFonts w:cs="Calibri"/>
          <w:sz w:val="22"/>
          <w:szCs w:val="22"/>
        </w:rPr>
        <w:t>analyze</w:t>
      </w:r>
      <w:r w:rsidRPr="00A33986">
        <w:rPr>
          <w:rFonts w:cs="Calibri"/>
          <w:sz w:val="22"/>
          <w:szCs w:val="22"/>
        </w:rPr>
        <w:t xml:space="preserve"> the tickets</w:t>
      </w:r>
    </w:p>
    <w:p w:rsidR="00205916" w:rsidRPr="00DF61A1" w:rsidP="00205916" w14:paraId="1015B05E" w14:textId="77777777">
      <w:pPr>
        <w:widowControl/>
        <w:numPr>
          <w:ilvl w:val="0"/>
          <w:numId w:val="22"/>
        </w:numPr>
        <w:tabs>
          <w:tab w:val="left" w:pos="720"/>
        </w:tabs>
        <w:jc w:val="both"/>
        <w:rPr>
          <w:rFonts w:cs="Calibri"/>
          <w:sz w:val="22"/>
          <w:szCs w:val="22"/>
        </w:rPr>
      </w:pPr>
      <w:r w:rsidRPr="00DF61A1">
        <w:rPr>
          <w:rFonts w:cs="Calibri"/>
          <w:sz w:val="22"/>
          <w:szCs w:val="22"/>
        </w:rPr>
        <w:t xml:space="preserve">Review the scenario and provide </w:t>
      </w:r>
      <w:r w:rsidRPr="00DF61A1" w:rsidR="00913618">
        <w:rPr>
          <w:rFonts w:cs="Calibri"/>
          <w:sz w:val="22"/>
          <w:szCs w:val="22"/>
        </w:rPr>
        <w:t>guidance</w:t>
      </w:r>
      <w:r w:rsidRPr="00DF61A1">
        <w:rPr>
          <w:rFonts w:cs="Calibri"/>
          <w:sz w:val="22"/>
          <w:szCs w:val="22"/>
        </w:rPr>
        <w:t xml:space="preserve"> to </w:t>
      </w:r>
      <w:r w:rsidRPr="00DF61A1" w:rsidR="00913618">
        <w:rPr>
          <w:rFonts w:cs="Calibri"/>
          <w:sz w:val="22"/>
          <w:szCs w:val="22"/>
        </w:rPr>
        <w:t>customers</w:t>
      </w:r>
      <w:r w:rsidRPr="00DF61A1">
        <w:rPr>
          <w:rFonts w:cs="Calibri"/>
          <w:sz w:val="22"/>
          <w:szCs w:val="22"/>
        </w:rPr>
        <w:t xml:space="preserve"> </w:t>
      </w:r>
      <w:r w:rsidRPr="00DF61A1" w:rsidR="00DF61A1">
        <w:rPr>
          <w:rFonts w:cs="Calibri"/>
          <w:sz w:val="22"/>
          <w:szCs w:val="22"/>
        </w:rPr>
        <w:t>and Understanding the issue</w:t>
      </w:r>
    </w:p>
    <w:p w:rsidR="00205916" w:rsidRPr="00A33986" w:rsidP="00205916" w14:paraId="2B1BCF81" w14:textId="77777777">
      <w:pPr>
        <w:widowControl/>
        <w:numPr>
          <w:ilvl w:val="0"/>
          <w:numId w:val="22"/>
        </w:numPr>
        <w:tabs>
          <w:tab w:val="left" w:pos="720"/>
        </w:tabs>
        <w:jc w:val="both"/>
        <w:rPr>
          <w:rFonts w:cs="Calibri"/>
          <w:sz w:val="22"/>
          <w:szCs w:val="22"/>
        </w:rPr>
      </w:pPr>
      <w:r w:rsidRPr="00A33986">
        <w:rPr>
          <w:rFonts w:cs="Calibri"/>
          <w:sz w:val="22"/>
          <w:szCs w:val="22"/>
        </w:rPr>
        <w:t>Troubleshooting the issue in standard environment</w:t>
      </w:r>
    </w:p>
    <w:p w:rsidR="00205916" w:rsidRPr="00A33986" w:rsidP="00205916" w14:paraId="64F45B08" w14:textId="77777777">
      <w:pPr>
        <w:widowControl/>
        <w:numPr>
          <w:ilvl w:val="0"/>
          <w:numId w:val="22"/>
        </w:numPr>
        <w:tabs>
          <w:tab w:val="left" w:pos="720"/>
        </w:tabs>
        <w:jc w:val="both"/>
        <w:rPr>
          <w:rFonts w:cs="Calibri"/>
          <w:sz w:val="22"/>
          <w:szCs w:val="22"/>
        </w:rPr>
      </w:pPr>
      <w:r w:rsidRPr="00A33986">
        <w:rPr>
          <w:rFonts w:cs="Calibri"/>
          <w:sz w:val="22"/>
          <w:szCs w:val="22"/>
        </w:rPr>
        <w:t>Co-coordinating with the product team in rolling out the hot fix and technical issues</w:t>
      </w:r>
    </w:p>
    <w:p w:rsidR="00205916" w:rsidRPr="00A33986" w:rsidP="00205916" w14:paraId="0D553393" w14:textId="77777777">
      <w:pPr>
        <w:widowControl/>
        <w:numPr>
          <w:ilvl w:val="0"/>
          <w:numId w:val="22"/>
        </w:numPr>
        <w:tabs>
          <w:tab w:val="left" w:pos="720"/>
        </w:tabs>
        <w:jc w:val="both"/>
        <w:rPr>
          <w:rFonts w:cs="Calibri"/>
          <w:sz w:val="22"/>
          <w:szCs w:val="22"/>
        </w:rPr>
      </w:pPr>
      <w:r w:rsidRPr="00A33986">
        <w:rPr>
          <w:rFonts w:cs="Calibri"/>
          <w:sz w:val="22"/>
          <w:szCs w:val="22"/>
        </w:rPr>
        <w:t xml:space="preserve">Created the escalation documents and </w:t>
      </w:r>
      <w:r w:rsidRPr="00A33986" w:rsidR="00913618">
        <w:rPr>
          <w:rFonts w:cs="Calibri"/>
          <w:sz w:val="22"/>
          <w:szCs w:val="22"/>
        </w:rPr>
        <w:t>sent them</w:t>
      </w:r>
      <w:r w:rsidRPr="00A33986">
        <w:rPr>
          <w:rFonts w:cs="Calibri"/>
          <w:sz w:val="22"/>
          <w:szCs w:val="22"/>
        </w:rPr>
        <w:t xml:space="preserve"> to PG Team</w:t>
      </w:r>
    </w:p>
    <w:p w:rsidR="00205916" w:rsidRPr="00A33986" w:rsidP="00205916" w14:paraId="18A856F0" w14:textId="77777777">
      <w:pPr>
        <w:widowControl/>
        <w:numPr>
          <w:ilvl w:val="0"/>
          <w:numId w:val="22"/>
        </w:numPr>
        <w:tabs>
          <w:tab w:val="left" w:pos="720"/>
        </w:tabs>
        <w:jc w:val="both"/>
        <w:rPr>
          <w:rFonts w:cs="Calibri"/>
          <w:sz w:val="22"/>
          <w:szCs w:val="22"/>
        </w:rPr>
      </w:pPr>
      <w:r w:rsidRPr="00A33986">
        <w:rPr>
          <w:rFonts w:cs="Calibri"/>
          <w:sz w:val="22"/>
          <w:szCs w:val="22"/>
        </w:rPr>
        <w:t>Escalation document reviewed by pg team then send to product team</w:t>
      </w:r>
    </w:p>
    <w:p w:rsidR="00205916" w:rsidRPr="00A33986" w:rsidP="00205916" w14:paraId="0D1BE213" w14:textId="77777777">
      <w:pPr>
        <w:widowControl/>
        <w:numPr>
          <w:ilvl w:val="0"/>
          <w:numId w:val="22"/>
        </w:numPr>
        <w:tabs>
          <w:tab w:val="left" w:pos="720"/>
        </w:tabs>
        <w:jc w:val="both"/>
        <w:rPr>
          <w:rFonts w:cs="Calibri"/>
          <w:sz w:val="22"/>
          <w:szCs w:val="22"/>
        </w:rPr>
      </w:pPr>
      <w:r w:rsidRPr="00A33986">
        <w:rPr>
          <w:rFonts w:cs="Calibri"/>
          <w:sz w:val="22"/>
          <w:szCs w:val="22"/>
        </w:rPr>
        <w:t>Based on the issue developed the hot fix by product team</w:t>
      </w:r>
    </w:p>
    <w:p w:rsidR="00205916" w:rsidRPr="00A33986" w:rsidP="00205916" w14:paraId="01BC9ED1" w14:textId="77777777">
      <w:pPr>
        <w:widowControl/>
        <w:tabs>
          <w:tab w:val="left" w:pos="720"/>
        </w:tabs>
        <w:jc w:val="both"/>
        <w:rPr>
          <w:rFonts w:cs="Calibri"/>
          <w:sz w:val="22"/>
          <w:szCs w:val="22"/>
        </w:rPr>
      </w:pPr>
    </w:p>
    <w:p w:rsidR="00B9441E" w:rsidRPr="00A33986" w:rsidP="00B9441E" w14:paraId="3C2555F9" w14:textId="77777777">
      <w:pPr>
        <w:widowControl/>
        <w:tabs>
          <w:tab w:val="left" w:pos="720"/>
        </w:tabs>
        <w:ind w:left="360"/>
        <w:jc w:val="both"/>
        <w:rPr>
          <w:rFonts w:cs="Calibri"/>
          <w:sz w:val="22"/>
          <w:szCs w:val="22"/>
        </w:rPr>
      </w:pPr>
    </w:p>
    <w:p w:rsidR="00A43AF0" w:rsidP="00DF61A1" w14:paraId="7F600513" w14:textId="77777777">
      <w:pPr>
        <w:widowControl/>
        <w:tabs>
          <w:tab w:val="left" w:pos="720"/>
          <w:tab w:val="left" w:pos="3270"/>
        </w:tabs>
        <w:jc w:val="both"/>
        <w:rPr>
          <w:rFonts w:cs="Calibri"/>
          <w:sz w:val="22"/>
          <w:szCs w:val="22"/>
          <w:u w:val="single"/>
        </w:rPr>
      </w:pPr>
      <w:r w:rsidRPr="00A33986">
        <w:rPr>
          <w:rFonts w:cs="Calibri"/>
          <w:sz w:val="22"/>
          <w:szCs w:val="22"/>
          <w:u w:val="single"/>
        </w:rPr>
        <w:t>PROJECTS WORKED ON:</w:t>
      </w:r>
    </w:p>
    <w:p w:rsidR="00DF61A1" w:rsidP="00DF61A1" w14:paraId="21AFB605" w14:textId="77777777">
      <w:pPr>
        <w:widowControl/>
        <w:tabs>
          <w:tab w:val="left" w:pos="720"/>
          <w:tab w:val="left" w:pos="3270"/>
        </w:tabs>
        <w:jc w:val="both"/>
        <w:rPr>
          <w:rFonts w:cs="Calibri"/>
          <w:sz w:val="22"/>
          <w:szCs w:val="22"/>
          <w:u w:val="single"/>
        </w:rPr>
      </w:pPr>
    </w:p>
    <w:p w:rsidR="00A43AF0" w:rsidP="001E638D" w14:paraId="6CE6AB11" w14:textId="77777777">
      <w:pPr>
        <w:pStyle w:val="ListParagraph"/>
        <w:widowControl/>
        <w:overflowPunct w:val="0"/>
        <w:ind w:left="0"/>
        <w:jc w:val="both"/>
        <w:textAlignment w:val="baseline"/>
        <w:rPr>
          <w:rFonts w:cs="Calibri"/>
          <w:bCs/>
          <w:sz w:val="22"/>
          <w:szCs w:val="22"/>
        </w:rPr>
      </w:pPr>
      <w:r w:rsidRPr="00A33986">
        <w:rPr>
          <w:rFonts w:cs="Calibri"/>
          <w:bCs/>
          <w:sz w:val="22"/>
          <w:szCs w:val="22"/>
        </w:rPr>
        <w:t>Ax Technical Consultant – Capgemini from Jun-2017 to Jan-2018</w:t>
      </w:r>
    </w:p>
    <w:p w:rsidR="00DF61A1" w:rsidRPr="00A33986" w:rsidP="001E638D" w14:paraId="683D8F6D" w14:textId="77777777">
      <w:pPr>
        <w:pStyle w:val="ListParagraph"/>
        <w:widowControl/>
        <w:overflowPunct w:val="0"/>
        <w:ind w:left="0"/>
        <w:jc w:val="both"/>
        <w:textAlignment w:val="baseline"/>
        <w:rPr>
          <w:rFonts w:cs="Calibri"/>
          <w:sz w:val="22"/>
          <w:szCs w:val="22"/>
          <w:u w:val="single"/>
        </w:rPr>
      </w:pPr>
    </w:p>
    <w:p w:rsidR="00A43AF0" w:rsidRPr="00A33986" w:rsidP="00B028BF" w14:paraId="1CB44A4D" w14:textId="77777777">
      <w:pPr>
        <w:widowControl/>
        <w:tabs>
          <w:tab w:val="left" w:pos="720"/>
        </w:tabs>
        <w:jc w:val="both"/>
        <w:rPr>
          <w:rFonts w:cs="Calibri"/>
          <w:sz w:val="22"/>
          <w:szCs w:val="22"/>
          <w:u w:val="single"/>
        </w:rPr>
      </w:pPr>
      <w:r w:rsidRPr="00A33986">
        <w:rPr>
          <w:rFonts w:cs="Calibri"/>
          <w:sz w:val="22"/>
          <w:szCs w:val="22"/>
          <w:u w:val="single"/>
        </w:rPr>
        <w:t>Project-5</w:t>
      </w:r>
    </w:p>
    <w:p w:rsidR="00A43AF0" w:rsidRPr="00A33986" w:rsidP="00B028BF" w14:paraId="4B932F8F" w14:textId="77777777">
      <w:pPr>
        <w:widowControl/>
        <w:tabs>
          <w:tab w:val="left" w:pos="720"/>
        </w:tabs>
        <w:jc w:val="both"/>
        <w:rPr>
          <w:rFonts w:cs="Calibri"/>
          <w:sz w:val="22"/>
          <w:szCs w:val="22"/>
        </w:rPr>
      </w:pPr>
      <w:r w:rsidRPr="00A33986">
        <w:rPr>
          <w:rFonts w:cs="Calibri"/>
          <w:sz w:val="22"/>
          <w:szCs w:val="22"/>
        </w:rPr>
        <w:t>Client: Contractors</w:t>
      </w:r>
      <w:r w:rsidRPr="00A33986">
        <w:rPr>
          <w:rFonts w:cs="Calibri"/>
          <w:sz w:val="22"/>
          <w:szCs w:val="22"/>
        </w:rPr>
        <w:t xml:space="preserve"> </w:t>
      </w:r>
      <w:r w:rsidRPr="00A33986" w:rsidR="0094156F">
        <w:rPr>
          <w:rFonts w:cs="Calibri"/>
          <w:sz w:val="22"/>
          <w:szCs w:val="22"/>
        </w:rPr>
        <w:t>Tishman Speyer</w:t>
      </w:r>
    </w:p>
    <w:p w:rsidR="00A43AF0" w:rsidRPr="00A33986" w:rsidP="00B028BF" w14:paraId="689454A4" w14:textId="77777777">
      <w:pPr>
        <w:widowControl/>
        <w:tabs>
          <w:tab w:val="left" w:pos="720"/>
        </w:tabs>
        <w:jc w:val="both"/>
        <w:rPr>
          <w:rFonts w:cs="Calibri"/>
          <w:sz w:val="22"/>
          <w:szCs w:val="22"/>
        </w:rPr>
      </w:pPr>
      <w:r w:rsidRPr="00A33986">
        <w:rPr>
          <w:rFonts w:cs="Calibri"/>
          <w:sz w:val="22"/>
          <w:szCs w:val="22"/>
        </w:rPr>
        <w:t>Project Type</w:t>
      </w:r>
      <w:r w:rsidRPr="00A33986">
        <w:rPr>
          <w:rFonts w:cs="Calibri"/>
          <w:sz w:val="22"/>
          <w:szCs w:val="22"/>
        </w:rPr>
        <w:t>: Implementation</w:t>
      </w:r>
    </w:p>
    <w:p w:rsidR="00A43AF0" w:rsidRPr="00A33986" w:rsidP="00B028BF" w14:paraId="1D8013A9" w14:textId="77777777">
      <w:pPr>
        <w:widowControl/>
        <w:tabs>
          <w:tab w:val="left" w:pos="720"/>
        </w:tabs>
        <w:jc w:val="both"/>
        <w:rPr>
          <w:rFonts w:cs="Calibri"/>
          <w:sz w:val="22"/>
          <w:szCs w:val="22"/>
        </w:rPr>
      </w:pPr>
      <w:r w:rsidRPr="00A33986">
        <w:rPr>
          <w:rFonts w:cs="Calibri"/>
          <w:sz w:val="22"/>
          <w:szCs w:val="22"/>
        </w:rPr>
        <w:t>Project Environment: MicrosoftDynamicsAx-2012R3.</w:t>
      </w:r>
    </w:p>
    <w:p w:rsidR="00A43AF0" w:rsidRPr="00A33986" w:rsidP="00B028BF" w14:paraId="557F0C71" w14:textId="77777777">
      <w:pPr>
        <w:widowControl/>
        <w:tabs>
          <w:tab w:val="left" w:pos="720"/>
        </w:tabs>
        <w:jc w:val="both"/>
        <w:rPr>
          <w:rFonts w:cs="Calibri"/>
          <w:sz w:val="22"/>
          <w:szCs w:val="22"/>
        </w:rPr>
      </w:pPr>
      <w:r w:rsidRPr="00A33986">
        <w:rPr>
          <w:rFonts w:cs="Calibri"/>
          <w:sz w:val="22"/>
          <w:szCs w:val="22"/>
        </w:rPr>
        <w:t xml:space="preserve">Duration: Mar-2017 </w:t>
      </w:r>
      <w:r w:rsidRPr="00A33986" w:rsidR="00B350D0">
        <w:rPr>
          <w:rFonts w:cs="Calibri"/>
          <w:sz w:val="22"/>
          <w:szCs w:val="22"/>
        </w:rPr>
        <w:t>to Dec</w:t>
      </w:r>
      <w:r w:rsidRPr="00A33986">
        <w:rPr>
          <w:rFonts w:cs="Calibri"/>
          <w:sz w:val="22"/>
          <w:szCs w:val="22"/>
        </w:rPr>
        <w:t>-2017.</w:t>
      </w:r>
    </w:p>
    <w:p w:rsidR="00A43AF0" w:rsidRPr="00A33986" w:rsidP="00B028BF" w14:paraId="060D20EC" w14:textId="77777777">
      <w:pPr>
        <w:widowControl/>
        <w:tabs>
          <w:tab w:val="left" w:pos="720"/>
        </w:tabs>
        <w:jc w:val="both"/>
        <w:rPr>
          <w:rFonts w:cs="Calibri"/>
          <w:sz w:val="22"/>
          <w:szCs w:val="22"/>
        </w:rPr>
      </w:pPr>
      <w:r w:rsidRPr="00A33986">
        <w:rPr>
          <w:rFonts w:cs="Calibri"/>
          <w:sz w:val="22"/>
          <w:szCs w:val="22"/>
        </w:rPr>
        <w:t>Role: Consultant</w:t>
      </w:r>
    </w:p>
    <w:p w:rsidR="00A43AF0" w:rsidRPr="00A33986" w:rsidP="00B028BF" w14:paraId="40B4B75B" w14:textId="77777777">
      <w:pPr>
        <w:widowControl/>
        <w:tabs>
          <w:tab w:val="left" w:pos="720"/>
        </w:tabs>
        <w:jc w:val="both"/>
        <w:rPr>
          <w:rFonts w:cs="Calibri"/>
          <w:sz w:val="22"/>
          <w:szCs w:val="22"/>
        </w:rPr>
      </w:pPr>
      <w:r w:rsidRPr="00A33986">
        <w:rPr>
          <w:rFonts w:cs="Calibri"/>
          <w:sz w:val="22"/>
          <w:szCs w:val="22"/>
        </w:rPr>
        <w:t>Description:</w:t>
      </w:r>
    </w:p>
    <w:p w:rsidR="00A43AF0" w:rsidRPr="00A33986" w:rsidP="00B028BF" w14:paraId="6FEAEBAF" w14:textId="77777777">
      <w:pPr>
        <w:widowControl/>
        <w:tabs>
          <w:tab w:val="left" w:pos="720"/>
        </w:tabs>
        <w:jc w:val="both"/>
        <w:rPr>
          <w:rFonts w:cs="Calibri"/>
          <w:sz w:val="22"/>
          <w:szCs w:val="22"/>
        </w:rPr>
      </w:pPr>
      <w:r w:rsidRPr="00A33986">
        <w:rPr>
          <w:rFonts w:cs="Calibri"/>
          <w:sz w:val="22"/>
          <w:szCs w:val="22"/>
        </w:rPr>
        <w:t>Rock</w:t>
      </w:r>
      <w:r w:rsidRPr="00A33986" w:rsidR="00A56D56">
        <w:rPr>
          <w:rFonts w:cs="Calibri"/>
          <w:sz w:val="22"/>
          <w:szCs w:val="22"/>
        </w:rPr>
        <w:t xml:space="preserve">efeller, Center, the most recognized </w:t>
      </w:r>
      <w:r w:rsidRPr="00A33986" w:rsidR="00B350D0">
        <w:rPr>
          <w:rFonts w:cs="Calibri"/>
          <w:sz w:val="22"/>
          <w:szCs w:val="22"/>
        </w:rPr>
        <w:t>commercial property</w:t>
      </w:r>
      <w:r w:rsidRPr="00A33986" w:rsidR="00A56D56">
        <w:rPr>
          <w:rFonts w:cs="Calibri"/>
          <w:sz w:val="22"/>
          <w:szCs w:val="22"/>
        </w:rPr>
        <w:t xml:space="preserve"> in the world, encompasses six square blocks between Fifth Avenue and the avenue of the Americas, from 48</w:t>
      </w:r>
      <w:r w:rsidRPr="00A33986" w:rsidR="00A56D56">
        <w:rPr>
          <w:rFonts w:cs="Calibri"/>
          <w:sz w:val="22"/>
          <w:szCs w:val="22"/>
          <w:vertAlign w:val="superscript"/>
        </w:rPr>
        <w:t>th</w:t>
      </w:r>
      <w:r w:rsidRPr="00A33986" w:rsidR="00A56D56">
        <w:rPr>
          <w:rFonts w:cs="Calibri"/>
          <w:sz w:val="22"/>
          <w:szCs w:val="22"/>
        </w:rPr>
        <w:t xml:space="preserve"> to 51</w:t>
      </w:r>
      <w:r w:rsidRPr="00A33986" w:rsidR="00A56D56">
        <w:rPr>
          <w:rFonts w:cs="Calibri"/>
          <w:sz w:val="22"/>
          <w:szCs w:val="22"/>
          <w:vertAlign w:val="superscript"/>
        </w:rPr>
        <w:t>st</w:t>
      </w:r>
      <w:r w:rsidRPr="00A33986" w:rsidR="00A56D56">
        <w:rPr>
          <w:rFonts w:cs="Calibri"/>
          <w:sz w:val="22"/>
          <w:szCs w:val="22"/>
        </w:rPr>
        <w:t xml:space="preserve"> streets, rising 70 stories above</w:t>
      </w:r>
      <w:r w:rsidRPr="00A33986" w:rsidR="00AE1A86">
        <w:rPr>
          <w:rFonts w:cs="Calibri"/>
          <w:sz w:val="22"/>
          <w:szCs w:val="22"/>
        </w:rPr>
        <w:t xml:space="preserve"> beautiful midtown </w:t>
      </w:r>
      <w:r w:rsidRPr="00A33986" w:rsidR="00B350D0">
        <w:rPr>
          <w:rFonts w:cs="Calibri"/>
          <w:sz w:val="22"/>
          <w:szCs w:val="22"/>
        </w:rPr>
        <w:t>Manhattan</w:t>
      </w:r>
      <w:r w:rsidRPr="00A33986" w:rsidR="00AE1A86">
        <w:rPr>
          <w:rFonts w:cs="Calibri"/>
          <w:sz w:val="22"/>
          <w:szCs w:val="22"/>
        </w:rPr>
        <w:t>.</w:t>
      </w:r>
    </w:p>
    <w:p w:rsidR="00AE1A86" w:rsidRPr="00A33986" w:rsidP="00B028BF" w14:paraId="2260794F" w14:textId="77777777">
      <w:pPr>
        <w:widowControl/>
        <w:tabs>
          <w:tab w:val="left" w:pos="720"/>
        </w:tabs>
        <w:jc w:val="both"/>
        <w:rPr>
          <w:rFonts w:cs="Calibri"/>
          <w:sz w:val="22"/>
          <w:szCs w:val="22"/>
        </w:rPr>
      </w:pPr>
    </w:p>
    <w:p w:rsidR="00AE1A86" w:rsidRPr="00A33986" w:rsidP="00B028BF" w14:paraId="6A1A925B" w14:textId="77777777">
      <w:pPr>
        <w:widowControl/>
        <w:tabs>
          <w:tab w:val="left" w:pos="720"/>
        </w:tabs>
        <w:jc w:val="both"/>
        <w:rPr>
          <w:rFonts w:cs="Calibri"/>
          <w:sz w:val="22"/>
          <w:szCs w:val="22"/>
        </w:rPr>
      </w:pPr>
      <w:r w:rsidRPr="00A33986">
        <w:rPr>
          <w:rFonts w:cs="Calibri"/>
          <w:sz w:val="22"/>
          <w:szCs w:val="22"/>
        </w:rPr>
        <w:t>Responsibilities:</w:t>
      </w:r>
    </w:p>
    <w:p w:rsidR="0005663A" w:rsidRPr="00A33986" w:rsidP="00B028BF" w14:paraId="186D91EA" w14:textId="77777777">
      <w:pPr>
        <w:widowControl/>
        <w:tabs>
          <w:tab w:val="left" w:pos="720"/>
        </w:tabs>
        <w:jc w:val="both"/>
        <w:rPr>
          <w:rFonts w:cs="Calibri"/>
          <w:sz w:val="22"/>
          <w:szCs w:val="22"/>
        </w:rPr>
      </w:pPr>
    </w:p>
    <w:p w:rsidR="00396B66" w:rsidRPr="00A33986" w:rsidP="00B028BF" w14:paraId="3E838437" w14:textId="77777777">
      <w:pPr>
        <w:widowControl/>
        <w:tabs>
          <w:tab w:val="left" w:pos="720"/>
        </w:tabs>
        <w:jc w:val="both"/>
        <w:rPr>
          <w:rFonts w:cs="Calibri"/>
          <w:sz w:val="22"/>
          <w:szCs w:val="22"/>
        </w:rPr>
      </w:pPr>
      <w:r w:rsidRPr="00A33986">
        <w:rPr>
          <w:rFonts w:cs="Calibri"/>
          <w:sz w:val="22"/>
          <w:szCs w:val="22"/>
        </w:rPr>
        <w:t>Data migration</w:t>
      </w:r>
    </w:p>
    <w:p w:rsidR="00A84C19" w:rsidRPr="00A33986" w:rsidP="00B028BF" w14:paraId="56741363" w14:textId="77777777">
      <w:pPr>
        <w:widowControl/>
        <w:tabs>
          <w:tab w:val="left" w:pos="720"/>
        </w:tabs>
        <w:jc w:val="both"/>
        <w:rPr>
          <w:rFonts w:cs="Calibri"/>
          <w:sz w:val="22"/>
          <w:szCs w:val="22"/>
        </w:rPr>
      </w:pPr>
      <w:r w:rsidRPr="00A33986">
        <w:rPr>
          <w:rFonts w:cs="Calibri"/>
          <w:sz w:val="22"/>
          <w:szCs w:val="22"/>
        </w:rPr>
        <w:t>Enhance the existing SSRS Reports and Design the reports</w:t>
      </w:r>
    </w:p>
    <w:p w:rsidR="00396B66" w:rsidRPr="00A33986" w:rsidP="00B028BF" w14:paraId="3E189BE6" w14:textId="77777777">
      <w:pPr>
        <w:widowControl/>
        <w:tabs>
          <w:tab w:val="left" w:pos="720"/>
        </w:tabs>
        <w:jc w:val="both"/>
        <w:rPr>
          <w:rFonts w:cs="Calibri"/>
          <w:sz w:val="22"/>
          <w:szCs w:val="22"/>
        </w:rPr>
      </w:pPr>
      <w:r w:rsidRPr="00A33986">
        <w:rPr>
          <w:rFonts w:cs="Calibri"/>
          <w:sz w:val="22"/>
          <w:szCs w:val="22"/>
        </w:rPr>
        <w:t>Enhance the existing Forms According to client Requirements</w:t>
      </w:r>
      <w:r w:rsidRPr="00A33986" w:rsidR="005A0798">
        <w:rPr>
          <w:rFonts w:cs="Calibri"/>
          <w:sz w:val="22"/>
          <w:szCs w:val="22"/>
        </w:rPr>
        <w:t xml:space="preserve"> </w:t>
      </w:r>
    </w:p>
    <w:p w:rsidR="00D91B09" w:rsidRPr="00A33986" w:rsidP="00B028BF" w14:paraId="5121A5B7" w14:textId="77777777">
      <w:pPr>
        <w:widowControl/>
        <w:tabs>
          <w:tab w:val="left" w:pos="720"/>
        </w:tabs>
        <w:jc w:val="both"/>
        <w:rPr>
          <w:rFonts w:cs="Calibri"/>
          <w:sz w:val="22"/>
          <w:szCs w:val="22"/>
        </w:rPr>
      </w:pPr>
    </w:p>
    <w:p w:rsidR="00D91B09" w:rsidRPr="00A33986" w:rsidP="00ED5E4F" w14:paraId="12DF2B2F" w14:textId="77777777">
      <w:pPr>
        <w:pStyle w:val="ListParagraph"/>
        <w:widowControl/>
        <w:overflowPunct w:val="0"/>
        <w:ind w:left="0"/>
        <w:jc w:val="both"/>
        <w:textAlignment w:val="baseline"/>
        <w:rPr>
          <w:rFonts w:cs="Calibri"/>
          <w:sz w:val="22"/>
          <w:szCs w:val="22"/>
        </w:rPr>
      </w:pPr>
      <w:r w:rsidRPr="00A33986">
        <w:rPr>
          <w:rFonts w:cs="Calibri"/>
          <w:sz w:val="22"/>
          <w:szCs w:val="22"/>
        </w:rPr>
        <w:t xml:space="preserve">Senior Analyst - Sonata Software, from Apr-2016 – t0 Feb-2017. </w:t>
      </w:r>
    </w:p>
    <w:p w:rsidR="00265A07" w:rsidRPr="00A33986" w:rsidP="00B028BF" w14:paraId="16886B6A" w14:textId="77777777">
      <w:pPr>
        <w:widowControl/>
        <w:tabs>
          <w:tab w:val="left" w:pos="720"/>
        </w:tabs>
        <w:jc w:val="both"/>
        <w:rPr>
          <w:rFonts w:cs="Calibri"/>
          <w:sz w:val="22"/>
          <w:szCs w:val="22"/>
        </w:rPr>
      </w:pPr>
    </w:p>
    <w:p w:rsidR="00F4637B" w:rsidRPr="00A33986" w:rsidP="00B028BF" w14:paraId="0A8D83F9" w14:textId="77777777">
      <w:pPr>
        <w:widowControl/>
        <w:tabs>
          <w:tab w:val="left" w:pos="720"/>
        </w:tabs>
        <w:jc w:val="both"/>
        <w:rPr>
          <w:rFonts w:cs="Calibri"/>
          <w:sz w:val="22"/>
          <w:szCs w:val="22"/>
          <w:u w:val="single"/>
        </w:rPr>
      </w:pPr>
      <w:r w:rsidRPr="00A33986">
        <w:rPr>
          <w:rFonts w:cs="Calibri"/>
          <w:sz w:val="22"/>
          <w:szCs w:val="22"/>
          <w:u w:val="single"/>
        </w:rPr>
        <w:t>Project</w:t>
      </w:r>
      <w:r w:rsidRPr="00A33986" w:rsidR="00265A07">
        <w:rPr>
          <w:rFonts w:cs="Calibri"/>
          <w:sz w:val="22"/>
          <w:szCs w:val="22"/>
          <w:u w:val="single"/>
        </w:rPr>
        <w:t xml:space="preserve"> </w:t>
      </w:r>
      <w:r w:rsidRPr="00A33986" w:rsidR="0005663A">
        <w:rPr>
          <w:rFonts w:cs="Calibri"/>
          <w:sz w:val="22"/>
          <w:szCs w:val="22"/>
          <w:u w:val="single"/>
        </w:rPr>
        <w:t>–</w:t>
      </w:r>
      <w:r w:rsidRPr="00A33986" w:rsidR="00265A07">
        <w:rPr>
          <w:rFonts w:cs="Calibri"/>
          <w:sz w:val="22"/>
          <w:szCs w:val="22"/>
          <w:u w:val="single"/>
        </w:rPr>
        <w:t xml:space="preserve"> </w:t>
      </w:r>
      <w:r w:rsidRPr="00A33986" w:rsidR="00B350D0">
        <w:rPr>
          <w:rFonts w:cs="Calibri"/>
          <w:sz w:val="22"/>
          <w:szCs w:val="22"/>
          <w:u w:val="single"/>
        </w:rPr>
        <w:t>4</w:t>
      </w:r>
    </w:p>
    <w:p w:rsidR="0005663A" w:rsidRPr="00A33986" w:rsidP="00B028BF" w14:paraId="720C9F5A" w14:textId="77777777">
      <w:pPr>
        <w:widowControl/>
        <w:tabs>
          <w:tab w:val="left" w:pos="720"/>
        </w:tabs>
        <w:jc w:val="both"/>
        <w:rPr>
          <w:rFonts w:cs="Calibri"/>
          <w:sz w:val="22"/>
          <w:szCs w:val="22"/>
          <w:u w:val="single"/>
        </w:rPr>
      </w:pPr>
    </w:p>
    <w:p w:rsidR="00265A07" w:rsidRPr="00A33986" w:rsidP="00265A07" w14:paraId="694A2CDD" w14:textId="77777777">
      <w:pPr>
        <w:widowControl/>
        <w:tabs>
          <w:tab w:val="left" w:pos="720"/>
        </w:tabs>
        <w:jc w:val="both"/>
        <w:rPr>
          <w:rFonts w:cs="Calibri"/>
          <w:sz w:val="22"/>
          <w:szCs w:val="22"/>
        </w:rPr>
      </w:pPr>
      <w:r w:rsidRPr="00A33986">
        <w:rPr>
          <w:rFonts w:cs="Calibri"/>
          <w:sz w:val="22"/>
          <w:szCs w:val="22"/>
        </w:rPr>
        <w:t xml:space="preserve">Client: </w:t>
      </w:r>
      <w:r w:rsidRPr="00A33986" w:rsidR="00513008">
        <w:rPr>
          <w:rFonts w:cs="Calibri"/>
          <w:sz w:val="22"/>
          <w:szCs w:val="22"/>
        </w:rPr>
        <w:t>Lorna Jane (</w:t>
      </w:r>
      <w:r w:rsidRPr="00A33986">
        <w:rPr>
          <w:rFonts w:cs="Calibri"/>
          <w:sz w:val="22"/>
          <w:szCs w:val="22"/>
        </w:rPr>
        <w:t>Australia).</w:t>
      </w:r>
    </w:p>
    <w:p w:rsidR="00265A07" w:rsidRPr="00A33986" w:rsidP="00265A07" w14:paraId="5DA80D26" w14:textId="77777777">
      <w:pPr>
        <w:widowControl/>
        <w:tabs>
          <w:tab w:val="left" w:pos="720"/>
        </w:tabs>
        <w:jc w:val="both"/>
        <w:rPr>
          <w:rFonts w:cs="Calibri"/>
          <w:sz w:val="22"/>
          <w:szCs w:val="22"/>
        </w:rPr>
      </w:pPr>
      <w:r w:rsidRPr="00A33986">
        <w:rPr>
          <w:rFonts w:cs="Calibri"/>
          <w:sz w:val="22"/>
          <w:szCs w:val="22"/>
        </w:rPr>
        <w:t>Project Type</w:t>
      </w:r>
      <w:r w:rsidRPr="00A33986">
        <w:rPr>
          <w:rFonts w:cs="Calibri"/>
          <w:sz w:val="22"/>
          <w:szCs w:val="22"/>
        </w:rPr>
        <w:t>: Implementation</w:t>
      </w:r>
    </w:p>
    <w:p w:rsidR="00F4637B" w:rsidRPr="00A33986" w:rsidP="00265A07" w14:paraId="130D561B" w14:textId="77777777">
      <w:pPr>
        <w:widowControl/>
        <w:tabs>
          <w:tab w:val="left" w:pos="720"/>
        </w:tabs>
        <w:jc w:val="both"/>
        <w:rPr>
          <w:rFonts w:cs="Calibri"/>
          <w:sz w:val="22"/>
          <w:szCs w:val="22"/>
        </w:rPr>
      </w:pPr>
      <w:r w:rsidRPr="00A33986">
        <w:rPr>
          <w:rFonts w:cs="Calibri"/>
          <w:sz w:val="22"/>
          <w:szCs w:val="22"/>
        </w:rPr>
        <w:t>Project Environment</w:t>
      </w:r>
      <w:r w:rsidRPr="00A33986">
        <w:rPr>
          <w:rFonts w:cs="Calibri"/>
          <w:sz w:val="22"/>
          <w:szCs w:val="22"/>
        </w:rPr>
        <w:t>: MicroSoftDynamicsAx-2012R3.</w:t>
      </w:r>
    </w:p>
    <w:p w:rsidR="00F4637B" w:rsidRPr="00A33986" w:rsidP="00265A07" w14:paraId="01AD017C" w14:textId="77777777">
      <w:pPr>
        <w:widowControl/>
        <w:tabs>
          <w:tab w:val="left" w:pos="720"/>
        </w:tabs>
        <w:jc w:val="both"/>
        <w:rPr>
          <w:rFonts w:cs="Calibri"/>
          <w:sz w:val="22"/>
          <w:szCs w:val="22"/>
        </w:rPr>
      </w:pPr>
      <w:r w:rsidRPr="00A33986">
        <w:rPr>
          <w:rFonts w:cs="Calibri"/>
          <w:sz w:val="22"/>
          <w:szCs w:val="22"/>
        </w:rPr>
        <w:t xml:space="preserve">Duration: April-2016 to </w:t>
      </w:r>
      <w:r w:rsidRPr="00A33986" w:rsidR="00513008">
        <w:rPr>
          <w:rFonts w:cs="Calibri"/>
          <w:sz w:val="22"/>
          <w:szCs w:val="22"/>
        </w:rPr>
        <w:t>Till Date</w:t>
      </w:r>
      <w:r w:rsidRPr="00A33986">
        <w:rPr>
          <w:rFonts w:cs="Calibri"/>
          <w:sz w:val="22"/>
          <w:szCs w:val="22"/>
        </w:rPr>
        <w:t>.</w:t>
      </w:r>
    </w:p>
    <w:p w:rsidR="00F4637B" w:rsidRPr="00A33986" w:rsidP="00265A07" w14:paraId="651EA3F2" w14:textId="77777777">
      <w:pPr>
        <w:widowControl/>
        <w:tabs>
          <w:tab w:val="left" w:pos="720"/>
        </w:tabs>
        <w:jc w:val="both"/>
        <w:rPr>
          <w:rFonts w:cs="Calibri"/>
          <w:sz w:val="22"/>
          <w:szCs w:val="22"/>
        </w:rPr>
      </w:pPr>
      <w:r w:rsidRPr="00A33986">
        <w:rPr>
          <w:rFonts w:cs="Calibri"/>
          <w:sz w:val="22"/>
          <w:szCs w:val="22"/>
        </w:rPr>
        <w:t xml:space="preserve">Role: </w:t>
      </w:r>
      <w:r w:rsidRPr="00A33986" w:rsidR="00513008">
        <w:rPr>
          <w:rFonts w:cs="Calibri"/>
          <w:sz w:val="22"/>
          <w:szCs w:val="22"/>
        </w:rPr>
        <w:t>Senior Analyst</w:t>
      </w:r>
    </w:p>
    <w:p w:rsidR="0005663A" w:rsidRPr="00A33986" w:rsidP="00265A07" w14:paraId="63847A11" w14:textId="77777777">
      <w:pPr>
        <w:widowControl/>
        <w:tabs>
          <w:tab w:val="left" w:pos="720"/>
        </w:tabs>
        <w:jc w:val="both"/>
        <w:rPr>
          <w:rFonts w:cs="Calibri"/>
          <w:sz w:val="22"/>
          <w:szCs w:val="22"/>
        </w:rPr>
      </w:pPr>
    </w:p>
    <w:p w:rsidR="00F4637B" w:rsidRPr="00A33986" w:rsidP="00B028BF" w14:paraId="6C4BD862" w14:textId="77777777">
      <w:pPr>
        <w:widowControl/>
        <w:tabs>
          <w:tab w:val="left" w:pos="720"/>
        </w:tabs>
        <w:jc w:val="both"/>
        <w:rPr>
          <w:rFonts w:cs="Calibri"/>
          <w:sz w:val="22"/>
          <w:szCs w:val="22"/>
          <w:u w:val="single"/>
        </w:rPr>
      </w:pPr>
      <w:r w:rsidRPr="00A33986">
        <w:rPr>
          <w:rFonts w:cs="Calibri"/>
          <w:sz w:val="22"/>
          <w:szCs w:val="22"/>
          <w:u w:val="single"/>
        </w:rPr>
        <w:t>Description:</w:t>
      </w:r>
    </w:p>
    <w:p w:rsidR="0005663A" w:rsidRPr="00A33986" w:rsidP="00B028BF" w14:paraId="34B90B42" w14:textId="77777777">
      <w:pPr>
        <w:widowControl/>
        <w:tabs>
          <w:tab w:val="left" w:pos="720"/>
        </w:tabs>
        <w:jc w:val="both"/>
        <w:rPr>
          <w:rFonts w:cs="Calibri"/>
          <w:sz w:val="22"/>
          <w:szCs w:val="22"/>
          <w:u w:val="single"/>
        </w:rPr>
      </w:pPr>
    </w:p>
    <w:p w:rsidR="00F4637B" w:rsidRPr="00A33986" w:rsidP="00265A07" w14:paraId="39F1ACEE" w14:textId="77777777">
      <w:pPr>
        <w:widowControl/>
        <w:tabs>
          <w:tab w:val="left" w:pos="720"/>
        </w:tabs>
        <w:jc w:val="both"/>
        <w:rPr>
          <w:rFonts w:cs="Calibri"/>
          <w:sz w:val="22"/>
          <w:szCs w:val="22"/>
        </w:rPr>
      </w:pPr>
      <w:r w:rsidRPr="00A33986">
        <w:rPr>
          <w:rFonts w:cs="Calibri"/>
          <w:sz w:val="22"/>
          <w:szCs w:val="22"/>
        </w:rPr>
        <w:t>With Industry Leading Technology, expert craftsmanship and hi-tech performance</w:t>
      </w:r>
      <w:r w:rsidRPr="00A33986" w:rsidR="00265A07">
        <w:rPr>
          <w:rFonts w:cs="Calibri"/>
          <w:sz w:val="22"/>
          <w:szCs w:val="22"/>
        </w:rPr>
        <w:t xml:space="preserve"> </w:t>
      </w:r>
      <w:r w:rsidRPr="00A33986">
        <w:rPr>
          <w:rFonts w:cs="Calibri"/>
          <w:sz w:val="22"/>
          <w:szCs w:val="22"/>
        </w:rPr>
        <w:t>fabrics,</w:t>
      </w:r>
      <w:r w:rsidRPr="00A33986" w:rsidR="00265A07">
        <w:rPr>
          <w:rFonts w:cs="Calibri"/>
          <w:sz w:val="22"/>
          <w:szCs w:val="22"/>
        </w:rPr>
        <w:t xml:space="preserve"> </w:t>
      </w:r>
      <w:r w:rsidRPr="00A33986">
        <w:rPr>
          <w:rFonts w:cs="Calibri"/>
          <w:sz w:val="22"/>
          <w:szCs w:val="22"/>
        </w:rPr>
        <w:t xml:space="preserve">Lorna Jane represents a global movement of women living their best, most beautiful lives through Active </w:t>
      </w:r>
      <w:r w:rsidRPr="00A33986" w:rsidR="00D8603F">
        <w:rPr>
          <w:rFonts w:cs="Calibri"/>
          <w:sz w:val="22"/>
          <w:szCs w:val="22"/>
        </w:rPr>
        <w:t>Living. Seek modern contemporary design befitting that of the founder and the company itself bringing together transformation of new and old building materials that represent self-transformation.</w:t>
      </w:r>
    </w:p>
    <w:p w:rsidR="0005663A" w:rsidRPr="00A33986" w:rsidP="00265A07" w14:paraId="07840B05" w14:textId="77777777">
      <w:pPr>
        <w:widowControl/>
        <w:tabs>
          <w:tab w:val="left" w:pos="720"/>
        </w:tabs>
        <w:jc w:val="both"/>
        <w:rPr>
          <w:rFonts w:cs="Calibri"/>
          <w:sz w:val="22"/>
          <w:szCs w:val="22"/>
        </w:rPr>
      </w:pPr>
    </w:p>
    <w:p w:rsidR="00D8603F" w:rsidRPr="00A33986" w:rsidP="00265A07" w14:paraId="6FA76926" w14:textId="77777777">
      <w:pPr>
        <w:widowControl/>
        <w:tabs>
          <w:tab w:val="left" w:pos="720"/>
        </w:tabs>
        <w:jc w:val="both"/>
        <w:rPr>
          <w:rFonts w:cs="Calibri"/>
          <w:sz w:val="22"/>
          <w:szCs w:val="22"/>
          <w:u w:val="single"/>
        </w:rPr>
      </w:pPr>
      <w:r w:rsidRPr="00A33986">
        <w:rPr>
          <w:rFonts w:cs="Calibri"/>
          <w:sz w:val="22"/>
          <w:szCs w:val="22"/>
          <w:u w:val="single"/>
        </w:rPr>
        <w:t>Responsibil</w:t>
      </w:r>
      <w:r w:rsidRPr="00A33986" w:rsidR="00265A07">
        <w:rPr>
          <w:rFonts w:cs="Calibri"/>
          <w:sz w:val="22"/>
          <w:szCs w:val="22"/>
          <w:u w:val="single"/>
        </w:rPr>
        <w:t>ities</w:t>
      </w:r>
    </w:p>
    <w:p w:rsidR="0005663A" w:rsidRPr="00A33986" w:rsidP="00265A07" w14:paraId="0479C8B3" w14:textId="77777777">
      <w:pPr>
        <w:widowControl/>
        <w:tabs>
          <w:tab w:val="left" w:pos="720"/>
        </w:tabs>
        <w:jc w:val="both"/>
        <w:rPr>
          <w:rFonts w:cs="Calibri"/>
          <w:sz w:val="22"/>
          <w:szCs w:val="22"/>
          <w:u w:val="single"/>
        </w:rPr>
      </w:pPr>
    </w:p>
    <w:p w:rsidR="00D8603F" w:rsidRPr="00A33986" w:rsidP="00265A07" w14:paraId="4F153219"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 xml:space="preserve">Understanding the </w:t>
      </w:r>
      <w:r w:rsidRPr="00A33986" w:rsidR="00265A07">
        <w:rPr>
          <w:rFonts w:cs="Calibri"/>
          <w:sz w:val="22"/>
          <w:szCs w:val="22"/>
        </w:rPr>
        <w:t xml:space="preserve">Functional Design Document and </w:t>
      </w:r>
      <w:r w:rsidRPr="00A33986">
        <w:rPr>
          <w:rFonts w:cs="Calibri"/>
          <w:sz w:val="22"/>
          <w:szCs w:val="22"/>
        </w:rPr>
        <w:t xml:space="preserve">Analyze the Requirements </w:t>
      </w:r>
    </w:p>
    <w:p w:rsidR="00D8603F" w:rsidRPr="00A33986" w:rsidP="00265A07" w14:paraId="7B2FD653" w14:textId="77777777">
      <w:pPr>
        <w:pStyle w:val="ListParagraph"/>
        <w:widowControl/>
        <w:numPr>
          <w:ilvl w:val="0"/>
          <w:numId w:val="5"/>
        </w:numPr>
        <w:tabs>
          <w:tab w:val="num" w:pos="-360"/>
          <w:tab w:val="clear" w:pos="0"/>
        </w:tabs>
        <w:overflowPunct w:val="0"/>
        <w:ind w:left="360"/>
        <w:jc w:val="both"/>
        <w:textAlignment w:val="baseline"/>
        <w:rPr>
          <w:rFonts w:cs="Calibri"/>
          <w:sz w:val="22"/>
          <w:szCs w:val="22"/>
        </w:rPr>
      </w:pPr>
      <w:r w:rsidRPr="00A33986">
        <w:rPr>
          <w:rFonts w:cs="Calibri"/>
          <w:sz w:val="22"/>
          <w:szCs w:val="22"/>
        </w:rPr>
        <w:t>Creating the custom</w:t>
      </w:r>
      <w:r w:rsidRPr="00A33986" w:rsidR="00265A07">
        <w:rPr>
          <w:rFonts w:cs="Calibri"/>
          <w:sz w:val="22"/>
          <w:szCs w:val="22"/>
        </w:rPr>
        <w:t xml:space="preserve"> Entities</w:t>
      </w:r>
      <w:r w:rsidRPr="00A33986">
        <w:rPr>
          <w:rFonts w:cs="Calibri"/>
          <w:sz w:val="22"/>
          <w:szCs w:val="22"/>
        </w:rPr>
        <w:t xml:space="preserve"> and import the Data </w:t>
      </w:r>
      <w:r w:rsidRPr="00A33986" w:rsidR="00265A07">
        <w:rPr>
          <w:rFonts w:cs="Calibri"/>
          <w:sz w:val="22"/>
          <w:szCs w:val="22"/>
        </w:rPr>
        <w:t>Form</w:t>
      </w:r>
      <w:r w:rsidRPr="00A33986">
        <w:rPr>
          <w:rFonts w:cs="Calibri"/>
          <w:sz w:val="22"/>
          <w:szCs w:val="22"/>
        </w:rPr>
        <w:t xml:space="preserve"> Source to Target.</w:t>
      </w:r>
    </w:p>
    <w:p w:rsidR="00D8603F" w:rsidRPr="00FC5056" w:rsidP="00DF61A1" w14:paraId="753E27E8" w14:textId="77777777">
      <w:pPr>
        <w:pStyle w:val="ListParagraph"/>
        <w:widowControl/>
        <w:numPr>
          <w:ilvl w:val="0"/>
          <w:numId w:val="5"/>
        </w:numPr>
        <w:overflowPunct w:val="0"/>
        <w:ind w:left="360"/>
        <w:jc w:val="both"/>
        <w:textAlignment w:val="baseline"/>
        <w:rPr>
          <w:rFonts w:cs="Calibri"/>
          <w:sz w:val="22"/>
          <w:szCs w:val="22"/>
        </w:rPr>
      </w:pPr>
      <w:r w:rsidRPr="00FC5056">
        <w:rPr>
          <w:rFonts w:cs="Calibri"/>
          <w:sz w:val="22"/>
          <w:szCs w:val="22"/>
        </w:rPr>
        <w:t>Implement</w:t>
      </w:r>
      <w:r w:rsidRPr="00FC5056" w:rsidR="001F253F">
        <w:rPr>
          <w:rFonts w:cs="Calibri"/>
          <w:sz w:val="22"/>
          <w:szCs w:val="22"/>
        </w:rPr>
        <w:t>ing</w:t>
      </w:r>
      <w:r w:rsidRPr="00FC5056">
        <w:rPr>
          <w:rFonts w:cs="Calibri"/>
          <w:sz w:val="22"/>
          <w:szCs w:val="22"/>
        </w:rPr>
        <w:t xml:space="preserve"> and Design the SSRS Reports </w:t>
      </w:r>
      <w:r w:rsidRPr="00FC5056" w:rsidR="00DF61A1">
        <w:rPr>
          <w:rFonts w:cs="Calibri"/>
          <w:sz w:val="22"/>
          <w:szCs w:val="22"/>
        </w:rPr>
        <w:t>and Enhance the Forms Customizations</w:t>
      </w:r>
    </w:p>
    <w:p w:rsidR="00D91B09" w:rsidRPr="00A33986" w:rsidP="00D91B09" w14:paraId="6C8DF5ED" w14:textId="77777777">
      <w:pPr>
        <w:widowControl/>
        <w:tabs>
          <w:tab w:val="left" w:pos="7049"/>
        </w:tabs>
        <w:ind w:right="-720"/>
        <w:rPr>
          <w:rFonts w:cs="Calibri"/>
          <w:sz w:val="22"/>
          <w:szCs w:val="22"/>
          <w:u w:val="single"/>
        </w:rPr>
      </w:pPr>
    </w:p>
    <w:p w:rsidR="00F4637B" w:rsidRPr="00A33986" w:rsidP="00DF61A1" w14:paraId="1D206EAD" w14:textId="77777777">
      <w:pPr>
        <w:pStyle w:val="ListParagraph"/>
        <w:widowControl/>
        <w:overflowPunct w:val="0"/>
        <w:ind w:left="0"/>
        <w:jc w:val="both"/>
        <w:textAlignment w:val="baseline"/>
        <w:rPr>
          <w:rFonts w:cs="Calibri"/>
          <w:sz w:val="22"/>
          <w:szCs w:val="22"/>
          <w:u w:val="single"/>
        </w:rPr>
      </w:pPr>
      <w:r w:rsidRPr="00A33986">
        <w:rPr>
          <w:rFonts w:cs="Calibri"/>
          <w:sz w:val="22"/>
          <w:szCs w:val="22"/>
        </w:rPr>
        <w:t xml:space="preserve"> Consultant - HITACHI Solutions India Pvt LTD, from Sep-2014 to April-2016</w:t>
      </w:r>
    </w:p>
    <w:p w:rsidR="00F4637B" w:rsidRPr="00A33986" w:rsidP="00B028BF" w14:paraId="004293C8" w14:textId="77777777">
      <w:pPr>
        <w:widowControl/>
        <w:tabs>
          <w:tab w:val="left" w:pos="720"/>
        </w:tabs>
        <w:jc w:val="both"/>
        <w:rPr>
          <w:rFonts w:cs="Calibri"/>
          <w:sz w:val="22"/>
          <w:szCs w:val="22"/>
        </w:rPr>
      </w:pPr>
    </w:p>
    <w:p w:rsidR="00B028BF" w:rsidRPr="00A33986" w:rsidP="00B028BF" w14:paraId="152C0439" w14:textId="77777777">
      <w:pPr>
        <w:widowControl/>
        <w:tabs>
          <w:tab w:val="left" w:pos="720"/>
        </w:tabs>
        <w:jc w:val="both"/>
        <w:rPr>
          <w:rFonts w:cs="Calibri"/>
          <w:sz w:val="22"/>
          <w:szCs w:val="22"/>
          <w:u w:val="single"/>
        </w:rPr>
      </w:pPr>
      <w:r w:rsidRPr="00A33986">
        <w:rPr>
          <w:rFonts w:cs="Calibri"/>
          <w:sz w:val="22"/>
          <w:szCs w:val="22"/>
          <w:u w:val="single"/>
        </w:rPr>
        <w:t>Project</w:t>
      </w:r>
      <w:r w:rsidRPr="00A33986" w:rsidR="00265A07">
        <w:rPr>
          <w:rFonts w:cs="Calibri"/>
          <w:sz w:val="22"/>
          <w:szCs w:val="22"/>
          <w:u w:val="single"/>
        </w:rPr>
        <w:t xml:space="preserve"> </w:t>
      </w:r>
      <w:r w:rsidRPr="00A33986" w:rsidR="0005663A">
        <w:rPr>
          <w:rFonts w:cs="Calibri"/>
          <w:sz w:val="22"/>
          <w:szCs w:val="22"/>
          <w:u w:val="single"/>
        </w:rPr>
        <w:t>–</w:t>
      </w:r>
      <w:r w:rsidRPr="00A33986" w:rsidR="00265A07">
        <w:rPr>
          <w:rFonts w:cs="Calibri"/>
          <w:sz w:val="22"/>
          <w:szCs w:val="22"/>
          <w:u w:val="single"/>
        </w:rPr>
        <w:t xml:space="preserve"> </w:t>
      </w:r>
      <w:r w:rsidRPr="00A33986" w:rsidR="00B350D0">
        <w:rPr>
          <w:rFonts w:cs="Calibri"/>
          <w:sz w:val="22"/>
          <w:szCs w:val="22"/>
          <w:u w:val="single"/>
        </w:rPr>
        <w:t>3</w:t>
      </w:r>
    </w:p>
    <w:p w:rsidR="00B028BF" w:rsidRPr="00A33986" w:rsidP="00265A07" w14:paraId="54AACAC3" w14:textId="77777777">
      <w:pPr>
        <w:widowControl/>
        <w:tabs>
          <w:tab w:val="left" w:pos="720"/>
        </w:tabs>
        <w:jc w:val="both"/>
        <w:rPr>
          <w:rFonts w:cs="Calibri"/>
          <w:sz w:val="22"/>
          <w:szCs w:val="22"/>
        </w:rPr>
      </w:pPr>
      <w:r w:rsidRPr="00A33986">
        <w:rPr>
          <w:rFonts w:cs="Calibri"/>
          <w:sz w:val="22"/>
          <w:szCs w:val="22"/>
        </w:rPr>
        <w:t>Client: Canada (MS)</w:t>
      </w:r>
    </w:p>
    <w:p w:rsidR="00B028BF" w:rsidRPr="00A33986" w:rsidP="00265A07" w14:paraId="37316AB2" w14:textId="77777777">
      <w:pPr>
        <w:widowControl/>
        <w:tabs>
          <w:tab w:val="left" w:pos="720"/>
        </w:tabs>
        <w:jc w:val="both"/>
        <w:rPr>
          <w:rFonts w:cs="Calibri"/>
          <w:sz w:val="22"/>
          <w:szCs w:val="22"/>
        </w:rPr>
      </w:pPr>
      <w:r w:rsidRPr="00A33986">
        <w:rPr>
          <w:rFonts w:cs="Calibri"/>
          <w:sz w:val="22"/>
          <w:szCs w:val="22"/>
        </w:rPr>
        <w:t>Project: Managed Services</w:t>
      </w:r>
    </w:p>
    <w:p w:rsidR="00265A07" w:rsidRPr="00A33986" w:rsidP="00265A07" w14:paraId="7DD70221" w14:textId="77777777">
      <w:pPr>
        <w:widowControl/>
        <w:tabs>
          <w:tab w:val="left" w:pos="720"/>
        </w:tabs>
        <w:jc w:val="both"/>
        <w:rPr>
          <w:rFonts w:cs="Calibri"/>
          <w:sz w:val="22"/>
          <w:szCs w:val="22"/>
        </w:rPr>
      </w:pPr>
      <w:r w:rsidRPr="00A33986">
        <w:rPr>
          <w:rFonts w:cs="Calibri"/>
          <w:sz w:val="22"/>
          <w:szCs w:val="22"/>
        </w:rPr>
        <w:t>Nature of this proj</w:t>
      </w:r>
      <w:r w:rsidRPr="00A33986">
        <w:rPr>
          <w:rFonts w:cs="Calibri"/>
          <w:sz w:val="22"/>
          <w:szCs w:val="22"/>
        </w:rPr>
        <w:t>ect is supporting / Maintenance</w:t>
      </w:r>
    </w:p>
    <w:p w:rsidR="00B028BF" w:rsidRPr="00A33986" w:rsidP="00265A07" w14:paraId="3C79B987" w14:textId="77777777">
      <w:pPr>
        <w:widowControl/>
        <w:tabs>
          <w:tab w:val="left" w:pos="720"/>
        </w:tabs>
        <w:jc w:val="both"/>
        <w:rPr>
          <w:rFonts w:cs="Calibri"/>
          <w:sz w:val="22"/>
          <w:szCs w:val="22"/>
        </w:rPr>
      </w:pPr>
      <w:r w:rsidRPr="00A33986">
        <w:rPr>
          <w:rFonts w:cs="Calibri"/>
          <w:sz w:val="22"/>
          <w:szCs w:val="22"/>
        </w:rPr>
        <w:t>Environment: Microsoft Dynamics Ax-2012R</w:t>
      </w:r>
      <w:r w:rsidRPr="00A33986" w:rsidR="00654C95">
        <w:rPr>
          <w:rFonts w:cs="Calibri"/>
          <w:sz w:val="22"/>
          <w:szCs w:val="22"/>
        </w:rPr>
        <w:t>3</w:t>
      </w:r>
      <w:r w:rsidRPr="00A33986">
        <w:rPr>
          <w:rFonts w:cs="Calibri"/>
          <w:sz w:val="22"/>
          <w:szCs w:val="22"/>
        </w:rPr>
        <w:t xml:space="preserve"> (SqlServer2010)</w:t>
      </w:r>
    </w:p>
    <w:p w:rsidR="00B028BF" w:rsidRPr="00A33986" w:rsidP="00265A07" w14:paraId="24CF4E88" w14:textId="77777777">
      <w:pPr>
        <w:widowControl/>
        <w:tabs>
          <w:tab w:val="left" w:pos="720"/>
        </w:tabs>
        <w:jc w:val="both"/>
        <w:rPr>
          <w:rFonts w:cs="Calibri"/>
          <w:sz w:val="22"/>
          <w:szCs w:val="22"/>
        </w:rPr>
      </w:pPr>
      <w:r w:rsidRPr="00A33986">
        <w:rPr>
          <w:rFonts w:cs="Calibri"/>
          <w:sz w:val="22"/>
          <w:szCs w:val="22"/>
        </w:rPr>
        <w:t xml:space="preserve">Duration: Oct-2014 </w:t>
      </w:r>
      <w:r w:rsidRPr="00A33986" w:rsidR="00AA4513">
        <w:rPr>
          <w:rFonts w:cs="Calibri"/>
          <w:sz w:val="22"/>
          <w:szCs w:val="22"/>
        </w:rPr>
        <w:t>to feb</w:t>
      </w:r>
      <w:r w:rsidRPr="00A33986">
        <w:rPr>
          <w:rFonts w:cs="Calibri"/>
          <w:sz w:val="22"/>
          <w:szCs w:val="22"/>
        </w:rPr>
        <w:t>-2016</w:t>
      </w:r>
    </w:p>
    <w:p w:rsidR="00265A07" w:rsidRPr="00A33986" w:rsidP="00265A07" w14:paraId="40046CC1" w14:textId="77777777">
      <w:pPr>
        <w:widowControl/>
        <w:tabs>
          <w:tab w:val="left" w:pos="720"/>
        </w:tabs>
        <w:jc w:val="both"/>
        <w:rPr>
          <w:rFonts w:cs="Calibri"/>
          <w:sz w:val="22"/>
          <w:szCs w:val="22"/>
        </w:rPr>
      </w:pPr>
      <w:r w:rsidRPr="00A33986">
        <w:rPr>
          <w:rFonts w:cs="Calibri"/>
          <w:sz w:val="22"/>
          <w:szCs w:val="22"/>
        </w:rPr>
        <w:t>Role:</w:t>
      </w:r>
      <w:r w:rsidRPr="00A33986">
        <w:rPr>
          <w:rFonts w:cs="Calibri"/>
          <w:sz w:val="22"/>
          <w:szCs w:val="22"/>
        </w:rPr>
        <w:t xml:space="preserve"> Consultant</w:t>
      </w:r>
    </w:p>
    <w:p w:rsidR="0005663A" w:rsidRPr="00A33986" w:rsidP="00265A07" w14:paraId="04CD0E8B" w14:textId="77777777">
      <w:pPr>
        <w:widowControl/>
        <w:tabs>
          <w:tab w:val="left" w:pos="720"/>
        </w:tabs>
        <w:jc w:val="both"/>
        <w:rPr>
          <w:rFonts w:cs="Calibri"/>
          <w:sz w:val="22"/>
          <w:szCs w:val="22"/>
        </w:rPr>
      </w:pPr>
    </w:p>
    <w:p w:rsidR="0005663A" w:rsidRPr="00A33986" w:rsidP="00265A07" w14:paraId="49B3A996" w14:textId="77777777">
      <w:pPr>
        <w:widowControl/>
        <w:tabs>
          <w:tab w:val="left" w:pos="720"/>
        </w:tabs>
        <w:jc w:val="both"/>
        <w:rPr>
          <w:rFonts w:cs="Calibri"/>
          <w:sz w:val="22"/>
          <w:szCs w:val="22"/>
          <w:u w:val="single"/>
        </w:rPr>
      </w:pPr>
      <w:r w:rsidRPr="00A33986">
        <w:rPr>
          <w:rFonts w:cs="Calibri"/>
          <w:color w:val="000000"/>
          <w:sz w:val="22"/>
          <w:szCs w:val="22"/>
          <w:u w:val="single"/>
        </w:rPr>
        <w:t xml:space="preserve">Description: </w:t>
      </w:r>
    </w:p>
    <w:p w:rsidR="00265A07" w:rsidRPr="00A33986" w:rsidP="00265A07" w14:paraId="0C7DB716" w14:textId="77777777">
      <w:pPr>
        <w:widowControl/>
        <w:tabs>
          <w:tab w:val="left" w:pos="720"/>
        </w:tabs>
        <w:jc w:val="both"/>
        <w:rPr>
          <w:rFonts w:cs="Calibri"/>
          <w:color w:val="000000"/>
          <w:sz w:val="22"/>
          <w:szCs w:val="22"/>
        </w:rPr>
      </w:pPr>
      <w:r w:rsidRPr="00A33986">
        <w:rPr>
          <w:rFonts w:cs="Calibri"/>
          <w:color w:val="000000"/>
          <w:sz w:val="22"/>
          <w:szCs w:val="22"/>
        </w:rPr>
        <w:t>Control and manage IT-enabled investment projects leveraging the proven project management methods recommended by Fujitsu. Project management is the business process of creating products, services, or outcomes, organized into incremental phases with specific start and completion dates. Achieve superior quality at reasonable cost, and quicker completion using fewer resources. Minimize risk, improve quality and reap maximum value. Fujitsu’s project management competencies help your organization plan, initiate, and complete projects critical to achieving strategic advantage and business success in today’s ultra-competitive environment.</w:t>
      </w:r>
    </w:p>
    <w:p w:rsidR="0005663A" w:rsidRPr="00A33986" w:rsidP="00265A07" w14:paraId="4DE5876E" w14:textId="77777777">
      <w:pPr>
        <w:widowControl/>
        <w:tabs>
          <w:tab w:val="left" w:pos="720"/>
        </w:tabs>
        <w:jc w:val="both"/>
        <w:rPr>
          <w:rFonts w:cs="Calibri"/>
          <w:sz w:val="22"/>
          <w:szCs w:val="22"/>
          <w:u w:val="single"/>
        </w:rPr>
      </w:pPr>
    </w:p>
    <w:p w:rsidR="0005663A" w:rsidRPr="00A33986" w:rsidP="00265A07" w14:paraId="798968E4" w14:textId="77777777">
      <w:pPr>
        <w:widowControl/>
        <w:tabs>
          <w:tab w:val="left" w:pos="720"/>
        </w:tabs>
        <w:jc w:val="both"/>
        <w:rPr>
          <w:rFonts w:cs="Calibri"/>
          <w:sz w:val="22"/>
          <w:szCs w:val="22"/>
          <w:u w:val="single"/>
        </w:rPr>
      </w:pPr>
      <w:r w:rsidRPr="00A33986">
        <w:rPr>
          <w:rFonts w:cs="Calibri"/>
          <w:color w:val="000000"/>
          <w:sz w:val="22"/>
          <w:szCs w:val="22"/>
        </w:rPr>
        <w:t>Responsibilities</w:t>
      </w:r>
    </w:p>
    <w:p w:rsidR="00B028BF" w:rsidRPr="00A33986" w:rsidP="00B028BF" w14:paraId="2789DC2E" w14:textId="77777777">
      <w:pPr>
        <w:widowControl/>
        <w:numPr>
          <w:ilvl w:val="0"/>
          <w:numId w:val="12"/>
        </w:numPr>
        <w:rPr>
          <w:rFonts w:cs="Calibri"/>
          <w:sz w:val="22"/>
          <w:szCs w:val="22"/>
        </w:rPr>
      </w:pPr>
      <w:r w:rsidRPr="00A33986">
        <w:rPr>
          <w:rFonts w:cs="Calibri"/>
          <w:sz w:val="22"/>
          <w:szCs w:val="22"/>
        </w:rPr>
        <w:t>Understanding Functional Design Document</w:t>
      </w:r>
    </w:p>
    <w:p w:rsidR="00B028BF" w:rsidRPr="00A33986" w:rsidP="00B028BF" w14:paraId="6ED0932B" w14:textId="77777777">
      <w:pPr>
        <w:widowControl/>
        <w:numPr>
          <w:ilvl w:val="0"/>
          <w:numId w:val="12"/>
        </w:numPr>
        <w:rPr>
          <w:rFonts w:cs="Calibri"/>
          <w:sz w:val="22"/>
          <w:szCs w:val="22"/>
        </w:rPr>
      </w:pPr>
      <w:r w:rsidRPr="00A33986">
        <w:rPr>
          <w:rFonts w:cs="Calibri"/>
          <w:sz w:val="22"/>
          <w:szCs w:val="22"/>
        </w:rPr>
        <w:t>According t</w:t>
      </w:r>
      <w:r w:rsidRPr="00A33986">
        <w:rPr>
          <w:rFonts w:cs="Calibri"/>
          <w:sz w:val="22"/>
          <w:szCs w:val="22"/>
        </w:rPr>
        <w:t>o the FDD We are Creating the Technical Design Document</w:t>
      </w:r>
    </w:p>
    <w:p w:rsidR="00B028BF" w:rsidRPr="00A33986" w:rsidP="00B028BF" w14:paraId="52AADD3E" w14:textId="77777777">
      <w:pPr>
        <w:widowControl/>
        <w:numPr>
          <w:ilvl w:val="0"/>
          <w:numId w:val="12"/>
        </w:numPr>
        <w:rPr>
          <w:rFonts w:cs="Calibri"/>
          <w:sz w:val="22"/>
          <w:szCs w:val="22"/>
        </w:rPr>
      </w:pPr>
      <w:r w:rsidRPr="00A33986">
        <w:rPr>
          <w:rFonts w:cs="Calibri"/>
          <w:sz w:val="22"/>
          <w:szCs w:val="22"/>
        </w:rPr>
        <w:t>Based on The Requirement we are implementing the SSRS Reports</w:t>
      </w:r>
    </w:p>
    <w:p w:rsidR="00B028BF" w:rsidRPr="00FC5056" w:rsidP="00CE0BFF" w14:paraId="7FF680D7" w14:textId="77777777">
      <w:pPr>
        <w:widowControl/>
        <w:numPr>
          <w:ilvl w:val="0"/>
          <w:numId w:val="12"/>
        </w:numPr>
        <w:rPr>
          <w:rFonts w:cs="Calibri"/>
          <w:sz w:val="22"/>
          <w:szCs w:val="22"/>
        </w:rPr>
      </w:pPr>
      <w:r w:rsidRPr="00FC5056">
        <w:rPr>
          <w:rFonts w:cs="Calibri"/>
          <w:sz w:val="22"/>
          <w:szCs w:val="22"/>
        </w:rPr>
        <w:t xml:space="preserve">Enhanced </w:t>
      </w:r>
      <w:r w:rsidRPr="00FC5056" w:rsidR="001E638D">
        <w:rPr>
          <w:rFonts w:cs="Calibri"/>
          <w:sz w:val="22"/>
          <w:szCs w:val="22"/>
        </w:rPr>
        <w:t>Form</w:t>
      </w:r>
      <w:r w:rsidRPr="00FC5056">
        <w:rPr>
          <w:rFonts w:cs="Calibri"/>
          <w:sz w:val="22"/>
          <w:szCs w:val="22"/>
        </w:rPr>
        <w:t xml:space="preserve"> Customizations</w:t>
      </w:r>
    </w:p>
    <w:p w:rsidR="004502B3" w:rsidRPr="00A33986" w:rsidP="004502B3" w14:paraId="2EB9B8D5" w14:textId="77777777">
      <w:pPr>
        <w:widowControl/>
        <w:rPr>
          <w:rFonts w:cs="Calibri"/>
          <w:sz w:val="22"/>
          <w:szCs w:val="22"/>
        </w:rPr>
      </w:pPr>
    </w:p>
    <w:p w:rsidR="004502B3" w:rsidRPr="00A33986" w:rsidP="00AD6027" w14:paraId="25F49F9E" w14:textId="77777777">
      <w:pPr>
        <w:pStyle w:val="ListParagraph"/>
        <w:widowControl/>
        <w:overflowPunct w:val="0"/>
        <w:ind w:left="0"/>
        <w:jc w:val="both"/>
        <w:textAlignment w:val="baseline"/>
        <w:rPr>
          <w:rFonts w:cs="Calibri"/>
          <w:sz w:val="22"/>
          <w:szCs w:val="22"/>
        </w:rPr>
      </w:pPr>
      <w:r w:rsidRPr="00A33986">
        <w:rPr>
          <w:rFonts w:cs="Calibri"/>
          <w:sz w:val="22"/>
          <w:szCs w:val="22"/>
        </w:rPr>
        <w:t>Ax Technical Consultant - EGS InfoTech Pvt LTD, from Dec-2013 to Sep-2014</w:t>
      </w:r>
    </w:p>
    <w:p w:rsidR="00B028BF" w:rsidRPr="00A33986" w:rsidP="00773EC2" w14:paraId="349C3AE1" w14:textId="77777777">
      <w:pPr>
        <w:widowControl/>
        <w:tabs>
          <w:tab w:val="left" w:pos="720"/>
        </w:tabs>
        <w:ind w:left="360"/>
        <w:jc w:val="both"/>
        <w:rPr>
          <w:rFonts w:cs="Calibri"/>
          <w:sz w:val="22"/>
          <w:szCs w:val="22"/>
          <w:u w:val="single"/>
        </w:rPr>
      </w:pPr>
    </w:p>
    <w:p w:rsidR="0005663A" w:rsidRPr="00A33986" w:rsidP="00265A07" w14:paraId="688B9257" w14:textId="77777777">
      <w:pPr>
        <w:widowControl/>
        <w:tabs>
          <w:tab w:val="left" w:pos="720"/>
        </w:tabs>
        <w:jc w:val="both"/>
        <w:rPr>
          <w:rFonts w:cs="Calibri"/>
          <w:sz w:val="22"/>
          <w:szCs w:val="22"/>
          <w:u w:val="single"/>
        </w:rPr>
      </w:pPr>
      <w:r w:rsidRPr="00A33986">
        <w:rPr>
          <w:rFonts w:cs="Calibri"/>
          <w:sz w:val="22"/>
          <w:szCs w:val="22"/>
          <w:u w:val="single"/>
        </w:rPr>
        <w:t xml:space="preserve">Project </w:t>
      </w:r>
      <w:r w:rsidRPr="00A33986">
        <w:rPr>
          <w:rFonts w:cs="Calibri"/>
          <w:sz w:val="22"/>
          <w:szCs w:val="22"/>
          <w:u w:val="single"/>
        </w:rPr>
        <w:t>–</w:t>
      </w:r>
      <w:r w:rsidRPr="00A33986">
        <w:rPr>
          <w:rFonts w:cs="Calibri"/>
          <w:sz w:val="22"/>
          <w:szCs w:val="22"/>
          <w:u w:val="single"/>
        </w:rPr>
        <w:t xml:space="preserve"> </w:t>
      </w:r>
      <w:r w:rsidRPr="00A33986" w:rsidR="00B350D0">
        <w:rPr>
          <w:rFonts w:cs="Calibri"/>
          <w:sz w:val="22"/>
          <w:szCs w:val="22"/>
          <w:u w:val="single"/>
        </w:rPr>
        <w:t>2</w:t>
      </w:r>
    </w:p>
    <w:p w:rsidR="00440379" w:rsidRPr="00A33986" w:rsidP="00265A07" w14:paraId="4D7A142F" w14:textId="77777777">
      <w:pPr>
        <w:widowControl/>
        <w:tabs>
          <w:tab w:val="left" w:pos="720"/>
        </w:tabs>
        <w:jc w:val="both"/>
        <w:rPr>
          <w:rFonts w:cs="Calibri"/>
          <w:sz w:val="22"/>
          <w:szCs w:val="22"/>
        </w:rPr>
      </w:pPr>
      <w:r w:rsidRPr="00A33986">
        <w:rPr>
          <w:rFonts w:cs="Calibri"/>
          <w:sz w:val="22"/>
          <w:szCs w:val="22"/>
        </w:rPr>
        <w:t>Paint manufacturing</w:t>
      </w:r>
    </w:p>
    <w:p w:rsidR="00440379" w:rsidRPr="00A33986" w:rsidP="00265A07" w14:paraId="5F651D39" w14:textId="77777777">
      <w:pPr>
        <w:widowControl/>
        <w:tabs>
          <w:tab w:val="left" w:pos="720"/>
          <w:tab w:val="right" w:pos="9461"/>
        </w:tabs>
        <w:jc w:val="both"/>
        <w:rPr>
          <w:rFonts w:cs="Calibri"/>
          <w:sz w:val="22"/>
          <w:szCs w:val="22"/>
        </w:rPr>
      </w:pPr>
      <w:r w:rsidRPr="00A33986">
        <w:rPr>
          <w:rFonts w:cs="Calibri"/>
          <w:sz w:val="22"/>
          <w:szCs w:val="22"/>
        </w:rPr>
        <w:t>Team Size</w:t>
      </w:r>
      <w:r w:rsidRPr="00A33986">
        <w:rPr>
          <w:rFonts w:cs="Calibri"/>
          <w:sz w:val="22"/>
          <w:szCs w:val="22"/>
        </w:rPr>
        <w:t>: 4</w:t>
      </w:r>
      <w:r w:rsidRPr="00A33986">
        <w:rPr>
          <w:rFonts w:cs="Calibri"/>
          <w:sz w:val="22"/>
          <w:szCs w:val="22"/>
        </w:rPr>
        <w:tab/>
      </w:r>
    </w:p>
    <w:p w:rsidR="00440379" w:rsidRPr="00A33986" w:rsidP="00265A07" w14:paraId="451EFEDB" w14:textId="77777777">
      <w:pPr>
        <w:widowControl/>
        <w:tabs>
          <w:tab w:val="left" w:pos="720"/>
        </w:tabs>
        <w:jc w:val="both"/>
        <w:rPr>
          <w:rFonts w:cs="Calibri"/>
          <w:sz w:val="22"/>
          <w:szCs w:val="22"/>
        </w:rPr>
      </w:pPr>
      <w:r w:rsidRPr="00A33986">
        <w:rPr>
          <w:rFonts w:cs="Calibri"/>
          <w:sz w:val="22"/>
          <w:szCs w:val="22"/>
        </w:rPr>
        <w:t>Nature of this project is supporting / Maintenance</w:t>
      </w:r>
    </w:p>
    <w:p w:rsidR="00440379" w:rsidRPr="00A33986" w:rsidP="00265A07" w14:paraId="5123E7A8" w14:textId="77777777">
      <w:pPr>
        <w:widowControl/>
        <w:tabs>
          <w:tab w:val="left" w:pos="720"/>
        </w:tabs>
        <w:jc w:val="both"/>
        <w:rPr>
          <w:rFonts w:cs="Calibri"/>
          <w:sz w:val="22"/>
          <w:szCs w:val="22"/>
        </w:rPr>
      </w:pPr>
      <w:r w:rsidRPr="00A33986">
        <w:rPr>
          <w:rFonts w:cs="Calibri"/>
          <w:sz w:val="22"/>
          <w:szCs w:val="22"/>
        </w:rPr>
        <w:t>Environment: Microsoft Dynamics Ax-2009(SqlServer2005)</w:t>
      </w:r>
    </w:p>
    <w:p w:rsidR="0005663A" w:rsidRPr="00A33986" w:rsidP="00265A07" w14:paraId="697AF889" w14:textId="77777777">
      <w:pPr>
        <w:widowControl/>
        <w:tabs>
          <w:tab w:val="left" w:pos="720"/>
        </w:tabs>
        <w:jc w:val="both"/>
        <w:rPr>
          <w:rFonts w:cs="Calibri"/>
          <w:sz w:val="22"/>
          <w:szCs w:val="22"/>
        </w:rPr>
      </w:pPr>
      <w:r w:rsidRPr="00A33986">
        <w:rPr>
          <w:rFonts w:cs="Calibri"/>
          <w:sz w:val="22"/>
          <w:szCs w:val="22"/>
        </w:rPr>
        <w:t>Duration:</w:t>
      </w:r>
      <w:r w:rsidRPr="00A33986" w:rsidR="003E6451">
        <w:rPr>
          <w:rFonts w:cs="Calibri"/>
          <w:sz w:val="22"/>
          <w:szCs w:val="22"/>
        </w:rPr>
        <w:t xml:space="preserve"> Dec-2013 to Sep-2014</w:t>
      </w:r>
    </w:p>
    <w:p w:rsidR="00440379" w:rsidRPr="00A33986" w:rsidP="00265A07" w14:paraId="2D9D9E2D" w14:textId="77777777">
      <w:pPr>
        <w:widowControl/>
        <w:tabs>
          <w:tab w:val="left" w:pos="720"/>
        </w:tabs>
        <w:jc w:val="both"/>
        <w:rPr>
          <w:rFonts w:cs="Calibri"/>
          <w:sz w:val="22"/>
          <w:szCs w:val="22"/>
          <w:u w:val="single"/>
        </w:rPr>
      </w:pPr>
      <w:r w:rsidRPr="00A33986">
        <w:rPr>
          <w:rFonts w:cs="Calibri"/>
          <w:sz w:val="22"/>
          <w:szCs w:val="22"/>
          <w:u w:val="single"/>
        </w:rPr>
        <w:t>Description</w:t>
      </w:r>
      <w:r w:rsidRPr="00A33986" w:rsidR="00265A07">
        <w:rPr>
          <w:rFonts w:cs="Calibri"/>
          <w:sz w:val="22"/>
          <w:szCs w:val="22"/>
          <w:u w:val="single"/>
        </w:rPr>
        <w:t>:</w:t>
      </w:r>
    </w:p>
    <w:p w:rsidR="0005663A" w:rsidRPr="00A33986" w:rsidP="00265A07" w14:paraId="12C9E83C" w14:textId="77777777">
      <w:pPr>
        <w:widowControl/>
        <w:tabs>
          <w:tab w:val="left" w:pos="720"/>
        </w:tabs>
        <w:jc w:val="both"/>
        <w:rPr>
          <w:rFonts w:cs="Calibri"/>
          <w:sz w:val="22"/>
          <w:szCs w:val="22"/>
          <w:u w:val="single"/>
        </w:rPr>
      </w:pPr>
    </w:p>
    <w:p w:rsidR="0005663A" w:rsidRPr="00A33986" w:rsidP="00265A07" w14:paraId="66DF0F00" w14:textId="77777777">
      <w:pPr>
        <w:widowControl/>
        <w:tabs>
          <w:tab w:val="left" w:pos="720"/>
        </w:tabs>
        <w:jc w:val="both"/>
        <w:rPr>
          <w:rFonts w:cs="Calibri"/>
          <w:sz w:val="22"/>
          <w:szCs w:val="22"/>
        </w:rPr>
      </w:pPr>
      <w:r w:rsidRPr="00A33986">
        <w:rPr>
          <w:rFonts w:cs="Calibri"/>
          <w:sz w:val="22"/>
          <w:szCs w:val="22"/>
        </w:rPr>
        <w:t>The purpose of this project is to develop the next generation</w:t>
      </w:r>
      <w:r w:rsidRPr="00A33986" w:rsidR="008A3A11">
        <w:rPr>
          <w:rFonts w:cs="Calibri"/>
          <w:sz w:val="22"/>
          <w:szCs w:val="22"/>
        </w:rPr>
        <w:t xml:space="preserve"> of automatic paint production systems. Up to now, the most advanced way of producing </w:t>
      </w:r>
      <w:r w:rsidRPr="00A33986" w:rsidR="00210B12">
        <w:rPr>
          <w:rFonts w:cs="Calibri"/>
          <w:sz w:val="22"/>
          <w:szCs w:val="22"/>
        </w:rPr>
        <w:t>paint</w:t>
      </w:r>
      <w:r w:rsidRPr="00A33986" w:rsidR="008A3A11">
        <w:rPr>
          <w:rFonts w:cs="Calibri"/>
          <w:sz w:val="22"/>
          <w:szCs w:val="22"/>
        </w:rPr>
        <w:t xml:space="preserve"> consists in using Tinting Systems. With these </w:t>
      </w:r>
      <w:r w:rsidRPr="00A33986" w:rsidR="00205A48">
        <w:rPr>
          <w:rFonts w:cs="Calibri"/>
          <w:sz w:val="22"/>
          <w:szCs w:val="22"/>
        </w:rPr>
        <w:t>systems,</w:t>
      </w:r>
      <w:r w:rsidRPr="00A33986" w:rsidR="008A3A11">
        <w:rPr>
          <w:rFonts w:cs="Calibri"/>
          <w:sz w:val="22"/>
          <w:szCs w:val="22"/>
        </w:rPr>
        <w:t xml:space="preserve"> the paint producers supply white paints to the sales points, while the pigments are added </w:t>
      </w:r>
      <w:r w:rsidRPr="00A33986" w:rsidR="001E638D">
        <w:rPr>
          <w:rFonts w:cs="Calibri"/>
          <w:sz w:val="22"/>
          <w:szCs w:val="22"/>
        </w:rPr>
        <w:t>to</w:t>
      </w:r>
      <w:r w:rsidRPr="00A33986" w:rsidR="008A3A11">
        <w:rPr>
          <w:rFonts w:cs="Calibri"/>
          <w:sz w:val="22"/>
          <w:szCs w:val="22"/>
        </w:rPr>
        <w:t xml:space="preserve"> the sales </w:t>
      </w:r>
      <w:r w:rsidRPr="00A33986" w:rsidR="00210B12">
        <w:rPr>
          <w:rFonts w:cs="Calibri"/>
          <w:sz w:val="22"/>
          <w:szCs w:val="22"/>
        </w:rPr>
        <w:t>points</w:t>
      </w:r>
      <w:r w:rsidRPr="00A33986" w:rsidR="008A3A11">
        <w:rPr>
          <w:rFonts w:cs="Calibri"/>
          <w:sz w:val="22"/>
          <w:szCs w:val="22"/>
        </w:rPr>
        <w:t xml:space="preserve"> </w:t>
      </w:r>
      <w:r w:rsidRPr="00A33986" w:rsidR="00205A48">
        <w:rPr>
          <w:rFonts w:cs="Calibri"/>
          <w:sz w:val="22"/>
          <w:szCs w:val="22"/>
        </w:rPr>
        <w:t>per</w:t>
      </w:r>
      <w:r w:rsidRPr="00A33986" w:rsidR="008A3A11">
        <w:rPr>
          <w:rFonts w:cs="Calibri"/>
          <w:sz w:val="22"/>
          <w:szCs w:val="22"/>
        </w:rPr>
        <w:t xml:space="preserve"> customer requirements. In this </w:t>
      </w:r>
      <w:r w:rsidRPr="00A33986" w:rsidR="00205A48">
        <w:rPr>
          <w:rFonts w:cs="Calibri"/>
          <w:sz w:val="22"/>
          <w:szCs w:val="22"/>
        </w:rPr>
        <w:t>way,</w:t>
      </w:r>
      <w:r w:rsidRPr="00A33986" w:rsidR="008A3A11">
        <w:rPr>
          <w:rFonts w:cs="Calibri"/>
          <w:sz w:val="22"/>
          <w:szCs w:val="22"/>
        </w:rPr>
        <w:t xml:space="preserve"> the customer can choose </w:t>
      </w:r>
      <w:r w:rsidRPr="00A33986" w:rsidR="001E638D">
        <w:rPr>
          <w:rFonts w:cs="Calibri"/>
          <w:sz w:val="22"/>
          <w:szCs w:val="22"/>
        </w:rPr>
        <w:t>from</w:t>
      </w:r>
      <w:r w:rsidRPr="00A33986" w:rsidR="008A3A11">
        <w:rPr>
          <w:rFonts w:cs="Calibri"/>
          <w:sz w:val="22"/>
          <w:szCs w:val="22"/>
        </w:rPr>
        <w:t xml:space="preserve"> an almost infinite number of </w:t>
      </w:r>
      <w:r w:rsidRPr="00A33986" w:rsidR="001E638D">
        <w:rPr>
          <w:rFonts w:cs="Calibri"/>
          <w:sz w:val="22"/>
          <w:szCs w:val="22"/>
        </w:rPr>
        <w:t>colors</w:t>
      </w:r>
      <w:r w:rsidRPr="00A33986" w:rsidR="008A3A11">
        <w:rPr>
          <w:rFonts w:cs="Calibri"/>
          <w:sz w:val="22"/>
          <w:szCs w:val="22"/>
        </w:rPr>
        <w:t xml:space="preserve"> but only </w:t>
      </w:r>
      <w:r w:rsidRPr="00A33986" w:rsidR="001E638D">
        <w:rPr>
          <w:rFonts w:cs="Calibri"/>
          <w:sz w:val="22"/>
          <w:szCs w:val="22"/>
        </w:rPr>
        <w:t>from</w:t>
      </w:r>
      <w:r w:rsidRPr="00A33986" w:rsidR="008A3A11">
        <w:rPr>
          <w:rFonts w:cs="Calibri"/>
          <w:sz w:val="22"/>
          <w:szCs w:val="22"/>
        </w:rPr>
        <w:t xml:space="preserve"> a small number of paint bases thus reducing the stocking costs. The purpose of the next </w:t>
      </w:r>
      <w:r w:rsidRPr="00A33986" w:rsidR="008A3A11">
        <w:rPr>
          <w:rFonts w:cs="Calibri"/>
          <w:sz w:val="22"/>
          <w:szCs w:val="22"/>
        </w:rPr>
        <w:t xml:space="preserve">generation of paint production systems is to synthesize the white paint at the sales point by mixing basic components (Modules), so that the customer can choose the color and the quality. In this way, the customer requirements will be much better </w:t>
      </w:r>
      <w:r w:rsidRPr="00A33986" w:rsidR="00210B12">
        <w:rPr>
          <w:rFonts w:cs="Calibri"/>
          <w:sz w:val="22"/>
          <w:szCs w:val="22"/>
        </w:rPr>
        <w:t>satisfied,</w:t>
      </w:r>
      <w:r w:rsidRPr="00A33986" w:rsidR="00240507">
        <w:rPr>
          <w:rFonts w:cs="Calibri"/>
          <w:sz w:val="22"/>
          <w:szCs w:val="22"/>
        </w:rPr>
        <w:t xml:space="preserve"> and the paint producer will further reduce their stock costs, having to stock only the modules</w:t>
      </w:r>
    </w:p>
    <w:p w:rsidR="0005663A" w:rsidRPr="00A33986" w:rsidP="00440379" w14:paraId="164F5E9A" w14:textId="77777777">
      <w:pPr>
        <w:jc w:val="both"/>
        <w:rPr>
          <w:rFonts w:cs="Calibri"/>
          <w:sz w:val="22"/>
          <w:szCs w:val="22"/>
          <w:u w:val="single"/>
        </w:rPr>
      </w:pPr>
    </w:p>
    <w:p w:rsidR="00440379" w:rsidRPr="00A33986" w:rsidP="00440379" w14:paraId="7DECE720" w14:textId="77777777">
      <w:pPr>
        <w:jc w:val="both"/>
        <w:rPr>
          <w:rFonts w:cs="Calibri"/>
          <w:sz w:val="22"/>
          <w:szCs w:val="22"/>
          <w:u w:val="single"/>
        </w:rPr>
      </w:pPr>
      <w:r w:rsidRPr="00A33986">
        <w:rPr>
          <w:rFonts w:cs="Calibri"/>
          <w:sz w:val="22"/>
          <w:szCs w:val="22"/>
          <w:u w:val="single"/>
        </w:rPr>
        <w:t>Responsibilities</w:t>
      </w:r>
    </w:p>
    <w:p w:rsidR="0005663A" w:rsidRPr="00A33986" w:rsidP="00440379" w14:paraId="046BA4C6" w14:textId="77777777">
      <w:pPr>
        <w:jc w:val="both"/>
        <w:rPr>
          <w:rFonts w:cs="Calibri"/>
          <w:sz w:val="22"/>
          <w:szCs w:val="22"/>
          <w:u w:val="single"/>
        </w:rPr>
      </w:pPr>
    </w:p>
    <w:p w:rsidR="00440379" w:rsidRPr="00A33986" w:rsidP="00AE111F" w14:paraId="309CF402" w14:textId="77777777">
      <w:pPr>
        <w:pStyle w:val="ListParagraph"/>
        <w:widowControl/>
        <w:numPr>
          <w:ilvl w:val="0"/>
          <w:numId w:val="13"/>
        </w:numPr>
        <w:autoSpaceDE/>
        <w:jc w:val="both"/>
        <w:rPr>
          <w:rFonts w:cs="Calibri"/>
          <w:sz w:val="22"/>
          <w:szCs w:val="22"/>
        </w:rPr>
      </w:pPr>
      <w:r w:rsidRPr="00A33986">
        <w:rPr>
          <w:rFonts w:cs="Calibri"/>
          <w:sz w:val="22"/>
          <w:szCs w:val="22"/>
        </w:rPr>
        <w:t>Worked the Enhancement of the Existing forms</w:t>
      </w:r>
    </w:p>
    <w:p w:rsidR="00807788" w:rsidRPr="00A33986" w:rsidP="00AE111F" w14:paraId="1049AD6C" w14:textId="77777777">
      <w:pPr>
        <w:pStyle w:val="ListParagraph"/>
        <w:widowControl/>
        <w:numPr>
          <w:ilvl w:val="0"/>
          <w:numId w:val="13"/>
        </w:numPr>
        <w:autoSpaceDE/>
        <w:jc w:val="both"/>
        <w:rPr>
          <w:rFonts w:cs="Calibri"/>
          <w:sz w:val="22"/>
          <w:szCs w:val="22"/>
        </w:rPr>
      </w:pPr>
      <w:r w:rsidRPr="00A33986">
        <w:rPr>
          <w:rFonts w:cs="Calibri"/>
          <w:sz w:val="22"/>
          <w:szCs w:val="22"/>
        </w:rPr>
        <w:t>Design the Technical Design Document</w:t>
      </w:r>
    </w:p>
    <w:p w:rsidR="00440379" w:rsidRPr="00A33986" w:rsidP="00AE111F" w14:paraId="758EC0A7" w14:textId="77777777">
      <w:pPr>
        <w:pStyle w:val="ListParagraph"/>
        <w:widowControl/>
        <w:numPr>
          <w:ilvl w:val="0"/>
          <w:numId w:val="13"/>
        </w:numPr>
        <w:overflowPunct w:val="0"/>
        <w:jc w:val="both"/>
        <w:textAlignment w:val="baseline"/>
        <w:rPr>
          <w:rFonts w:cs="Calibri"/>
          <w:sz w:val="22"/>
          <w:szCs w:val="22"/>
        </w:rPr>
      </w:pPr>
      <w:r w:rsidRPr="00A33986">
        <w:rPr>
          <w:rFonts w:cs="Calibri"/>
          <w:sz w:val="22"/>
          <w:szCs w:val="22"/>
        </w:rPr>
        <w:t>Worked with the Allertmessages in production module</w:t>
      </w:r>
    </w:p>
    <w:p w:rsidR="00265A07" w:rsidRPr="00A33986" w:rsidP="00265A07" w14:paraId="0081BE42" w14:textId="77777777">
      <w:pPr>
        <w:pStyle w:val="ListParagraph"/>
        <w:widowControl/>
        <w:numPr>
          <w:ilvl w:val="0"/>
          <w:numId w:val="13"/>
        </w:numPr>
        <w:overflowPunct w:val="0"/>
        <w:jc w:val="both"/>
        <w:textAlignment w:val="baseline"/>
        <w:rPr>
          <w:rFonts w:cs="Calibri"/>
          <w:sz w:val="22"/>
          <w:szCs w:val="22"/>
        </w:rPr>
      </w:pPr>
      <w:r w:rsidRPr="00A33986">
        <w:rPr>
          <w:rFonts w:cs="Calibri"/>
          <w:sz w:val="22"/>
          <w:szCs w:val="22"/>
        </w:rPr>
        <w:t>Developed code following best practices.</w:t>
      </w:r>
    </w:p>
    <w:p w:rsidR="00440379" w:rsidRPr="00A33986" w:rsidP="00265A07" w14:paraId="0C6C998F" w14:textId="77777777">
      <w:pPr>
        <w:pStyle w:val="ListParagraph"/>
        <w:widowControl/>
        <w:numPr>
          <w:ilvl w:val="0"/>
          <w:numId w:val="13"/>
        </w:numPr>
        <w:overflowPunct w:val="0"/>
        <w:jc w:val="both"/>
        <w:textAlignment w:val="baseline"/>
        <w:rPr>
          <w:rFonts w:cs="Calibri"/>
          <w:sz w:val="22"/>
          <w:szCs w:val="22"/>
        </w:rPr>
      </w:pPr>
      <w:r w:rsidRPr="00A33986">
        <w:rPr>
          <w:rFonts w:cs="Calibri"/>
          <w:sz w:val="22"/>
          <w:szCs w:val="22"/>
        </w:rPr>
        <w:t xml:space="preserve">Create the new fields in the Existing Forms and </w:t>
      </w:r>
      <w:r w:rsidRPr="00A33986" w:rsidR="00897B35">
        <w:rPr>
          <w:rFonts w:cs="Calibri"/>
          <w:sz w:val="22"/>
          <w:szCs w:val="22"/>
        </w:rPr>
        <w:t>work</w:t>
      </w:r>
      <w:r w:rsidRPr="00A33986">
        <w:rPr>
          <w:rFonts w:cs="Calibri"/>
          <w:sz w:val="22"/>
          <w:szCs w:val="22"/>
        </w:rPr>
        <w:t xml:space="preserve"> with </w:t>
      </w:r>
      <w:r w:rsidRPr="00A33986" w:rsidR="00897B35">
        <w:rPr>
          <w:rFonts w:cs="Calibri"/>
          <w:sz w:val="22"/>
          <w:szCs w:val="22"/>
        </w:rPr>
        <w:t>validated</w:t>
      </w:r>
      <w:r w:rsidRPr="00A33986">
        <w:rPr>
          <w:rFonts w:cs="Calibri"/>
          <w:sz w:val="22"/>
          <w:szCs w:val="22"/>
        </w:rPr>
        <w:t xml:space="preserve"> </w:t>
      </w:r>
      <w:r w:rsidRPr="00A33986" w:rsidR="00897B35">
        <w:rPr>
          <w:rFonts w:cs="Calibri"/>
          <w:sz w:val="22"/>
          <w:szCs w:val="22"/>
        </w:rPr>
        <w:t>fields</w:t>
      </w:r>
      <w:r w:rsidRPr="00A33986">
        <w:rPr>
          <w:rFonts w:cs="Calibri"/>
          <w:sz w:val="22"/>
          <w:szCs w:val="22"/>
        </w:rPr>
        <w:t xml:space="preserve"> and modified </w:t>
      </w:r>
      <w:r w:rsidRPr="00A33986" w:rsidR="001E638D">
        <w:rPr>
          <w:rFonts w:cs="Calibri"/>
          <w:sz w:val="22"/>
          <w:szCs w:val="22"/>
        </w:rPr>
        <w:t>fields</w:t>
      </w:r>
      <w:r w:rsidRPr="00A33986">
        <w:rPr>
          <w:rFonts w:cs="Calibri"/>
          <w:sz w:val="22"/>
          <w:szCs w:val="22"/>
        </w:rPr>
        <w:t>.</w:t>
      </w:r>
    </w:p>
    <w:p w:rsidR="004502B3" w:rsidRPr="00A33986" w:rsidP="00B350D0" w14:paraId="3D4BC38A" w14:textId="77777777">
      <w:pPr>
        <w:pStyle w:val="ListParagraph"/>
        <w:widowControl/>
        <w:autoSpaceDE/>
        <w:ind w:left="0"/>
        <w:jc w:val="both"/>
        <w:rPr>
          <w:rFonts w:cs="Calibri"/>
          <w: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4"/>
          </v:shape>
        </w:pict>
      </w:r>
    </w:p>
    <w:sectPr w:rsidSect="002168BA">
      <w:pgSz w:w="12240" w:h="15840"/>
      <w:pgMar w:top="621" w:right="1528" w:bottom="621" w:left="1251" w:header="720" w:footer="720" w:gutter="0"/>
      <w:pgBorders w:offsetFrom="page">
        <w:top w:val="single" w:sz="2" w:space="24" w:color="auto"/>
        <w:left w:val="single" w:sz="2" w:space="24" w:color="auto"/>
        <w:bottom w:val="single" w:sz="2" w:space="24" w:color="auto"/>
        <w:right w:val="single" w:sz="2" w:space="24" w:color="auto"/>
      </w:pgBorders>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bullet"/>
      <w:lvlText w:val=""/>
      <w:lvlJc w:val="left"/>
      <w:pPr>
        <w:tabs>
          <w:tab w:val="num" w:pos="1080"/>
        </w:tabs>
        <w:ind w:left="1080" w:hanging="360"/>
      </w:pPr>
      <w:rPr>
        <w:rFonts w:ascii="Symbol" w:hAnsi="Symbol" w:cs="Symbol"/>
      </w:rPr>
    </w:lvl>
    <w:lvl w:ilvl="1">
      <w:start w:val="1"/>
      <w:numFmt w:val="decimal"/>
      <w:pStyle w:val="Normalleft"/>
      <w:lvlText w:val="%2."/>
      <w:lvlJc w:val="left"/>
      <w:pPr>
        <w:tabs>
          <w:tab w:val="num" w:pos="1080"/>
        </w:tabs>
        <w:ind w:left="1080" w:hanging="360"/>
      </w:pPr>
    </w:lvl>
    <w:lvl w:ilvl="2">
      <w:start w:val="1"/>
      <w:numFmt w:val="none"/>
      <w:suff w:val="nothing"/>
      <w:lvlJc w:val="left"/>
      <w:pPr>
        <w:tabs>
          <w:tab w:val="num" w:pos="0"/>
        </w:tabs>
        <w:ind w:left="720" w:hanging="720"/>
      </w:pPr>
    </w:lvl>
    <w:lvl w:ilvl="3">
      <w:start w:val="1"/>
      <w:numFmt w:val="none"/>
      <w:suff w:val="nothing"/>
      <w:lvlJc w:val="left"/>
      <w:pPr>
        <w:tabs>
          <w:tab w:val="num" w:pos="0"/>
        </w:tabs>
        <w:ind w:left="864" w:hanging="864"/>
      </w:pPr>
    </w:lvl>
    <w:lvl w:ilvl="4">
      <w:start w:val="1"/>
      <w:numFmt w:val="none"/>
      <w:suff w:val="nothing"/>
      <w:lvlJc w:val="left"/>
      <w:pPr>
        <w:tabs>
          <w:tab w:val="num" w:pos="0"/>
        </w:tabs>
        <w:ind w:left="1008" w:hanging="1008"/>
      </w:pPr>
    </w:lvl>
    <w:lvl w:ilvl="5">
      <w:start w:val="1"/>
      <w:numFmt w:val="none"/>
      <w:suff w:val="nothing"/>
      <w:lvlJc w:val="left"/>
      <w:pPr>
        <w:tabs>
          <w:tab w:val="num" w:pos="0"/>
        </w:tabs>
        <w:ind w:left="1152" w:hanging="1152"/>
      </w:pPr>
    </w:lvl>
    <w:lvl w:ilvl="6">
      <w:start w:val="1"/>
      <w:numFmt w:val="none"/>
      <w:suff w:val="nothing"/>
      <w:lvlJc w:val="left"/>
      <w:pPr>
        <w:tabs>
          <w:tab w:val="num" w:pos="0"/>
        </w:tabs>
        <w:ind w:left="1296" w:hanging="1296"/>
      </w:pPr>
    </w:lvl>
    <w:lvl w:ilvl="7">
      <w:start w:val="1"/>
      <w:numFmt w:val="none"/>
      <w:suff w:val="nothing"/>
      <w:lvlJc w:val="left"/>
      <w:pPr>
        <w:tabs>
          <w:tab w:val="num" w:pos="0"/>
        </w:tabs>
        <w:ind w:left="1440" w:hanging="1440"/>
      </w:pPr>
    </w:lvl>
    <w:lvl w:ilvl="8">
      <w:start w:val="1"/>
      <w:numFmt w:val="none"/>
      <w:suff w:val="nothing"/>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sz w:val="20"/>
      </w:rPr>
    </w:lvl>
  </w:abstractNum>
  <w:abstractNum w:abstractNumId="2">
    <w:nsid w:val="00000003"/>
    <w:multiLevelType w:val="multilevel"/>
    <w:tmpl w:val="00000003"/>
    <w:name w:val="WW8Num3"/>
    <w:lvl w:ilvl="0">
      <w:start w:val="1"/>
      <w:numFmt w:val="bullet"/>
      <w:lvlText w:val=""/>
      <w:lvlJc w:val="left"/>
      <w:pPr>
        <w:tabs>
          <w:tab w:val="num" w:pos="720"/>
        </w:tabs>
        <w:ind w:left="720" w:hanging="360"/>
      </w:pPr>
      <w:rPr>
        <w:rFonts w:ascii="Wingdings" w:hAnsi="Wingdings" w:cs="Symbol"/>
        <w:color w:val="000000"/>
        <w:sz w:val="20"/>
        <w:szCs w:val="20"/>
      </w:rPr>
    </w:lvl>
    <w:lvl w:ilvl="1">
      <w:start w:val="0"/>
      <w:numFmt w:val="bullet"/>
      <w:lvlText w:val="-"/>
      <w:lvlJc w:val="left"/>
      <w:pPr>
        <w:tabs>
          <w:tab w:val="num" w:pos="0"/>
        </w:tabs>
        <w:ind w:left="1440" w:hanging="360"/>
      </w:pPr>
      <w:rPr>
        <w:rFonts w:ascii="Times New Roman" w:hAnsi="Times New Roman" w:cs="Times New Roman"/>
      </w:rPr>
    </w:lvl>
    <w:lvl w:ilvl="2">
      <w:start w:val="1"/>
      <w:numFmt w:val="bullet"/>
      <w:lvlText w:val=""/>
      <w:lvlJc w:val="left"/>
      <w:pPr>
        <w:tabs>
          <w:tab w:val="num" w:pos="2160"/>
        </w:tabs>
        <w:ind w:left="2160" w:hanging="360"/>
      </w:pPr>
      <w:rPr>
        <w:rFonts w:ascii="Symbol" w:hAnsi="Symbol" w:cs="Symbol"/>
        <w:sz w:val="20"/>
      </w:rPr>
    </w:lvl>
    <w:lvl w:ilvl="3">
      <w:start w:val="1"/>
      <w:numFmt w:val="bullet"/>
      <w:lvlText w:val=""/>
      <w:lvlJc w:val="left"/>
      <w:pPr>
        <w:tabs>
          <w:tab w:val="num" w:pos="2880"/>
        </w:tabs>
        <w:ind w:left="2880" w:hanging="360"/>
      </w:pPr>
      <w:rPr>
        <w:rFonts w:ascii="Symbol" w:hAnsi="Symbol" w:cs="Symbol"/>
        <w:sz w:val="20"/>
      </w:rPr>
    </w:lvl>
    <w:lvl w:ilvl="4">
      <w:start w:val="1"/>
      <w:numFmt w:val="bullet"/>
      <w:lvlText w:val=""/>
      <w:lvlJc w:val="left"/>
      <w:pPr>
        <w:tabs>
          <w:tab w:val="num" w:pos="3600"/>
        </w:tabs>
        <w:ind w:left="3600" w:hanging="360"/>
      </w:pPr>
      <w:rPr>
        <w:rFonts w:ascii="Symbol" w:hAnsi="Symbol" w:cs="Symbol"/>
        <w:sz w:val="20"/>
      </w:rPr>
    </w:lvl>
    <w:lvl w:ilvl="5">
      <w:start w:val="1"/>
      <w:numFmt w:val="bullet"/>
      <w:lvlText w:val=""/>
      <w:lvlJc w:val="left"/>
      <w:pPr>
        <w:tabs>
          <w:tab w:val="num" w:pos="4320"/>
        </w:tabs>
        <w:ind w:left="4320" w:hanging="360"/>
      </w:pPr>
      <w:rPr>
        <w:rFonts w:ascii="Symbol" w:hAnsi="Symbol" w:cs="Symbol"/>
        <w:sz w:val="20"/>
      </w:rPr>
    </w:lvl>
    <w:lvl w:ilvl="6">
      <w:start w:val="1"/>
      <w:numFmt w:val="bullet"/>
      <w:lvlText w:val=""/>
      <w:lvlJc w:val="left"/>
      <w:pPr>
        <w:tabs>
          <w:tab w:val="num" w:pos="5040"/>
        </w:tabs>
        <w:ind w:left="5040" w:hanging="360"/>
      </w:pPr>
      <w:rPr>
        <w:rFonts w:ascii="Symbol" w:hAnsi="Symbol" w:cs="Symbol"/>
        <w:sz w:val="20"/>
      </w:rPr>
    </w:lvl>
    <w:lvl w:ilvl="7">
      <w:start w:val="1"/>
      <w:numFmt w:val="bullet"/>
      <w:lvlText w:val=""/>
      <w:lvlJc w:val="left"/>
      <w:pPr>
        <w:tabs>
          <w:tab w:val="num" w:pos="5760"/>
        </w:tabs>
        <w:ind w:left="5760" w:hanging="360"/>
      </w:pPr>
      <w:rPr>
        <w:rFonts w:ascii="Symbol" w:hAnsi="Symbol" w:cs="Symbol"/>
        <w:sz w:val="20"/>
      </w:rPr>
    </w:lvl>
    <w:lvl w:ilvl="8">
      <w:start w:val="1"/>
      <w:numFmt w:val="bullet"/>
      <w:lvlText w:val=""/>
      <w:lvlJc w:val="left"/>
      <w:pPr>
        <w:tabs>
          <w:tab w:val="num" w:pos="6480"/>
        </w:tabs>
        <w:ind w:left="6480" w:hanging="360"/>
      </w:pPr>
      <w:rPr>
        <w:rFonts w:ascii="Symbol" w:hAnsi="Symbol" w:cs="Symbol"/>
        <w:sz w:val="20"/>
      </w:rPr>
    </w:lvl>
  </w:abstractNum>
  <w:abstractNum w:abstractNumId="3">
    <w:nsid w:val="00000004"/>
    <w:multiLevelType w:val="multilevel"/>
    <w:tmpl w:val="00000004"/>
    <w:name w:val="WW8Num4"/>
    <w:lvl w:ilvl="0">
      <w:start w:val="1"/>
      <w:numFmt w:val="bullet"/>
      <w:lvlText w:val=""/>
      <w:lvlJc w:val="left"/>
      <w:pPr>
        <w:tabs>
          <w:tab w:val="num" w:pos="720"/>
        </w:tabs>
        <w:ind w:left="720" w:hanging="360"/>
      </w:pPr>
      <w:rPr>
        <w:rFonts w:ascii="Wingdings" w:hAnsi="Wingdings" w:cs="Symbol"/>
        <w:sz w:val="20"/>
        <w:szCs w:val="20"/>
      </w:rPr>
    </w:lvl>
    <w:lvl w:ilvl="1">
      <w:start w:val="0"/>
      <w:numFmt w:val="bullet"/>
      <w:lvlText w:val="-"/>
      <w:lvlJc w:val="left"/>
      <w:pPr>
        <w:tabs>
          <w:tab w:val="num" w:pos="0"/>
        </w:tabs>
        <w:ind w:left="1440" w:hanging="360"/>
      </w:pPr>
      <w:rPr>
        <w:rFonts w:ascii="Times New Roman" w:hAnsi="Times New Roman" w:cs="Times New Roman"/>
      </w:rPr>
    </w:lvl>
    <w:lvl w:ilvl="2">
      <w:start w:val="1"/>
      <w:numFmt w:val="bullet"/>
      <w:lvlText w:val=""/>
      <w:lvlJc w:val="left"/>
      <w:pPr>
        <w:tabs>
          <w:tab w:val="num" w:pos="2160"/>
        </w:tabs>
        <w:ind w:left="2160" w:hanging="360"/>
      </w:pPr>
      <w:rPr>
        <w:rFonts w:ascii="Symbol" w:hAnsi="Symbol" w:cs="Symbol"/>
        <w:sz w:val="20"/>
      </w:rPr>
    </w:lvl>
    <w:lvl w:ilvl="3">
      <w:start w:val="1"/>
      <w:numFmt w:val="bullet"/>
      <w:lvlText w:val=""/>
      <w:lvlJc w:val="left"/>
      <w:pPr>
        <w:tabs>
          <w:tab w:val="num" w:pos="2880"/>
        </w:tabs>
        <w:ind w:left="2880" w:hanging="360"/>
      </w:pPr>
      <w:rPr>
        <w:rFonts w:ascii="Symbol" w:hAnsi="Symbol" w:cs="Symbol"/>
        <w:sz w:val="20"/>
      </w:rPr>
    </w:lvl>
    <w:lvl w:ilvl="4">
      <w:start w:val="1"/>
      <w:numFmt w:val="bullet"/>
      <w:lvlText w:val=""/>
      <w:lvlJc w:val="left"/>
      <w:pPr>
        <w:tabs>
          <w:tab w:val="num" w:pos="3600"/>
        </w:tabs>
        <w:ind w:left="3600" w:hanging="360"/>
      </w:pPr>
      <w:rPr>
        <w:rFonts w:ascii="Symbol" w:hAnsi="Symbol" w:cs="Symbol"/>
        <w:sz w:val="20"/>
      </w:rPr>
    </w:lvl>
    <w:lvl w:ilvl="5">
      <w:start w:val="1"/>
      <w:numFmt w:val="bullet"/>
      <w:lvlText w:val=""/>
      <w:lvlJc w:val="left"/>
      <w:pPr>
        <w:tabs>
          <w:tab w:val="num" w:pos="4320"/>
        </w:tabs>
        <w:ind w:left="4320" w:hanging="360"/>
      </w:pPr>
      <w:rPr>
        <w:rFonts w:ascii="Symbol" w:hAnsi="Symbol" w:cs="Symbol"/>
        <w:sz w:val="20"/>
      </w:rPr>
    </w:lvl>
    <w:lvl w:ilvl="6">
      <w:start w:val="1"/>
      <w:numFmt w:val="bullet"/>
      <w:lvlText w:val=""/>
      <w:lvlJc w:val="left"/>
      <w:pPr>
        <w:tabs>
          <w:tab w:val="num" w:pos="5040"/>
        </w:tabs>
        <w:ind w:left="5040" w:hanging="360"/>
      </w:pPr>
      <w:rPr>
        <w:rFonts w:ascii="Symbol" w:hAnsi="Symbol" w:cs="Symbol"/>
        <w:sz w:val="20"/>
      </w:rPr>
    </w:lvl>
    <w:lvl w:ilvl="7">
      <w:start w:val="1"/>
      <w:numFmt w:val="bullet"/>
      <w:lvlText w:val=""/>
      <w:lvlJc w:val="left"/>
      <w:pPr>
        <w:tabs>
          <w:tab w:val="num" w:pos="5760"/>
        </w:tabs>
        <w:ind w:left="5760" w:hanging="360"/>
      </w:pPr>
      <w:rPr>
        <w:rFonts w:ascii="Symbol" w:hAnsi="Symbol" w:cs="Symbol"/>
        <w:sz w:val="20"/>
      </w:rPr>
    </w:lvl>
    <w:lvl w:ilvl="8">
      <w:start w:val="1"/>
      <w:numFmt w:val="bullet"/>
      <w:lvlText w:val=""/>
      <w:lvlJc w:val="left"/>
      <w:pPr>
        <w:tabs>
          <w:tab w:val="num" w:pos="6480"/>
        </w:tabs>
        <w:ind w:left="6480" w:hanging="360"/>
      </w:pPr>
      <w:rPr>
        <w:rFonts w:ascii="Symbol" w:hAnsi="Symbol" w:cs="Symbol"/>
        <w:sz w:val="20"/>
      </w:rPr>
    </w:lvl>
  </w:abstractNum>
  <w:abstractNum w:abstractNumId="4">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color w:val="000000"/>
        <w:sz w:val="20"/>
        <w:szCs w:val="20"/>
        <w:lang w:val="en-GB"/>
      </w:rPr>
    </w:lvl>
  </w:abstractNum>
  <w:abstractNum w:abstractNumId="5">
    <w:nsid w:val="00000006"/>
    <w:multiLevelType w:val="singleLevel"/>
    <w:tmpl w:val="00000006"/>
    <w:name w:val="WW8Num6"/>
    <w:lvl w:ilvl="0">
      <w:start w:val="1"/>
      <w:numFmt w:val="bullet"/>
      <w:lvlText w:val=""/>
      <w:lvlJc w:val="left"/>
      <w:pPr>
        <w:tabs>
          <w:tab w:val="num" w:pos="720"/>
        </w:tabs>
        <w:ind w:left="720" w:hanging="360"/>
      </w:pPr>
      <w:rPr>
        <w:rFonts w:ascii="Wingdings" w:hAnsi="Wingdings" w:cs="Wingdings"/>
        <w:sz w:val="20"/>
      </w:rPr>
    </w:lvl>
  </w:abstractNum>
  <w:abstractNum w:abstractNumId="6">
    <w:nsid w:val="00000007"/>
    <w:multiLevelType w:val="singleLevel"/>
    <w:tmpl w:val="00000007"/>
    <w:name w:val="WW8Num7"/>
    <w:lvl w:ilvl="0">
      <w:start w:val="1"/>
      <w:numFmt w:val="bullet"/>
      <w:lvlText w:val=""/>
      <w:lvlJc w:val="left"/>
      <w:pPr>
        <w:tabs>
          <w:tab w:val="num" w:pos="0"/>
        </w:tabs>
        <w:ind w:left="720" w:hanging="360"/>
      </w:pPr>
      <w:rPr>
        <w:rFonts w:ascii="Symbol" w:hAnsi="Symbol" w:cs="Wingdings"/>
        <w:sz w:val="20"/>
        <w:szCs w:val="20"/>
      </w:rPr>
    </w:lvl>
  </w:abstractNum>
  <w:abstractNum w:abstractNumId="7">
    <w:nsid w:val="00000008"/>
    <w:multiLevelType w:val="singleLevel"/>
    <w:tmpl w:val="00000008"/>
    <w:name w:val="WW8Num8"/>
    <w:lvl w:ilvl="0">
      <w:start w:val="1"/>
      <w:numFmt w:val="bullet"/>
      <w:lvlText w:val=""/>
      <w:lvlJc w:val="left"/>
      <w:pPr>
        <w:tabs>
          <w:tab w:val="num" w:pos="0"/>
        </w:tabs>
        <w:ind w:left="720" w:hanging="360"/>
      </w:pPr>
      <w:rPr>
        <w:rFonts w:ascii="Wingdings" w:hAnsi="Wingdings" w:cs="Symbol"/>
      </w:rPr>
    </w:lvl>
  </w:abstractNum>
  <w:abstractNum w:abstractNumId="8">
    <w:nsid w:val="0A940A0F"/>
    <w:multiLevelType w:val="hybridMultilevel"/>
    <w:tmpl w:val="24845E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2A459E7"/>
    <w:multiLevelType w:val="hybridMultilevel"/>
    <w:tmpl w:val="7A06AEF6"/>
    <w:lvl w:ilvl="0">
      <w:start w:val="1"/>
      <w:numFmt w:val="bullet"/>
      <w:lvlText w:val=""/>
      <w:lvlJc w:val="left"/>
      <w:pPr>
        <w:ind w:left="360" w:hanging="360"/>
      </w:pPr>
      <w:rPr>
        <w:rFonts w:ascii="Wingdings" w:hAnsi="Wingding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
    <w:nsid w:val="185D58C0"/>
    <w:multiLevelType w:val="hybridMultilevel"/>
    <w:tmpl w:val="93E2C2C8"/>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18F35AE9"/>
    <w:multiLevelType w:val="hybridMultilevel"/>
    <w:tmpl w:val="ABFA10F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1A346FAF"/>
    <w:multiLevelType w:val="hybridMultilevel"/>
    <w:tmpl w:val="9770146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1D075DEF"/>
    <w:multiLevelType w:val="hybridMultilevel"/>
    <w:tmpl w:val="A3BCF3FA"/>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4">
    <w:nsid w:val="1E171DAC"/>
    <w:multiLevelType w:val="hybridMultilevel"/>
    <w:tmpl w:val="1C6E204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nsid w:val="21E2060A"/>
    <w:multiLevelType w:val="hybridMultilevel"/>
    <w:tmpl w:val="CBB43F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AF52A3D"/>
    <w:multiLevelType w:val="hybridMultilevel"/>
    <w:tmpl w:val="5812379C"/>
    <w:lvl w:ilvl="0">
      <w:start w:val="1"/>
      <w:numFmt w:val="bullet"/>
      <w:lvlText w:val=""/>
      <w:lvlJc w:val="left"/>
      <w:pPr>
        <w:ind w:left="825" w:hanging="360"/>
      </w:pPr>
      <w:rPr>
        <w:rFonts w:ascii="Symbol" w:hAnsi="Symbol" w:hint="default"/>
      </w:rPr>
    </w:lvl>
    <w:lvl w:ilvl="1" w:tentative="1">
      <w:start w:val="1"/>
      <w:numFmt w:val="bullet"/>
      <w:lvlText w:val="o"/>
      <w:lvlJc w:val="left"/>
      <w:pPr>
        <w:ind w:left="1545" w:hanging="360"/>
      </w:pPr>
      <w:rPr>
        <w:rFonts w:ascii="Courier New" w:hAnsi="Courier New" w:cs="Courier New" w:hint="default"/>
      </w:rPr>
    </w:lvl>
    <w:lvl w:ilvl="2" w:tentative="1">
      <w:start w:val="1"/>
      <w:numFmt w:val="bullet"/>
      <w:lvlText w:val=""/>
      <w:lvlJc w:val="left"/>
      <w:pPr>
        <w:ind w:left="2265" w:hanging="360"/>
      </w:pPr>
      <w:rPr>
        <w:rFonts w:ascii="Wingdings" w:hAnsi="Wingdings" w:hint="default"/>
      </w:rPr>
    </w:lvl>
    <w:lvl w:ilvl="3" w:tentative="1">
      <w:start w:val="1"/>
      <w:numFmt w:val="bullet"/>
      <w:lvlText w:val=""/>
      <w:lvlJc w:val="left"/>
      <w:pPr>
        <w:ind w:left="2985" w:hanging="360"/>
      </w:pPr>
      <w:rPr>
        <w:rFonts w:ascii="Symbol" w:hAnsi="Symbol" w:hint="default"/>
      </w:rPr>
    </w:lvl>
    <w:lvl w:ilvl="4" w:tentative="1">
      <w:start w:val="1"/>
      <w:numFmt w:val="bullet"/>
      <w:lvlText w:val="o"/>
      <w:lvlJc w:val="left"/>
      <w:pPr>
        <w:ind w:left="3705" w:hanging="360"/>
      </w:pPr>
      <w:rPr>
        <w:rFonts w:ascii="Courier New" w:hAnsi="Courier New" w:cs="Courier New" w:hint="default"/>
      </w:rPr>
    </w:lvl>
    <w:lvl w:ilvl="5" w:tentative="1">
      <w:start w:val="1"/>
      <w:numFmt w:val="bullet"/>
      <w:lvlText w:val=""/>
      <w:lvlJc w:val="left"/>
      <w:pPr>
        <w:ind w:left="4425" w:hanging="360"/>
      </w:pPr>
      <w:rPr>
        <w:rFonts w:ascii="Wingdings" w:hAnsi="Wingdings" w:hint="default"/>
      </w:rPr>
    </w:lvl>
    <w:lvl w:ilvl="6" w:tentative="1">
      <w:start w:val="1"/>
      <w:numFmt w:val="bullet"/>
      <w:lvlText w:val=""/>
      <w:lvlJc w:val="left"/>
      <w:pPr>
        <w:ind w:left="5145" w:hanging="360"/>
      </w:pPr>
      <w:rPr>
        <w:rFonts w:ascii="Symbol" w:hAnsi="Symbol" w:hint="default"/>
      </w:rPr>
    </w:lvl>
    <w:lvl w:ilvl="7" w:tentative="1">
      <w:start w:val="1"/>
      <w:numFmt w:val="bullet"/>
      <w:lvlText w:val="o"/>
      <w:lvlJc w:val="left"/>
      <w:pPr>
        <w:ind w:left="5865" w:hanging="360"/>
      </w:pPr>
      <w:rPr>
        <w:rFonts w:ascii="Courier New" w:hAnsi="Courier New" w:cs="Courier New" w:hint="default"/>
      </w:rPr>
    </w:lvl>
    <w:lvl w:ilvl="8" w:tentative="1">
      <w:start w:val="1"/>
      <w:numFmt w:val="bullet"/>
      <w:lvlText w:val=""/>
      <w:lvlJc w:val="left"/>
      <w:pPr>
        <w:ind w:left="6585" w:hanging="360"/>
      </w:pPr>
      <w:rPr>
        <w:rFonts w:ascii="Wingdings" w:hAnsi="Wingdings" w:hint="default"/>
      </w:rPr>
    </w:lvl>
  </w:abstractNum>
  <w:abstractNum w:abstractNumId="17">
    <w:nsid w:val="2E3D27E2"/>
    <w:multiLevelType w:val="hybridMultilevel"/>
    <w:tmpl w:val="A55650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355B346E"/>
    <w:multiLevelType w:val="hybridMultilevel"/>
    <w:tmpl w:val="477E04F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3D2A383B"/>
    <w:multiLevelType w:val="hybridMultilevel"/>
    <w:tmpl w:val="E962F8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98F2C8B"/>
    <w:multiLevelType w:val="hybridMultilevel"/>
    <w:tmpl w:val="2ACC47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A677C54"/>
    <w:multiLevelType w:val="hybridMultilevel"/>
    <w:tmpl w:val="C9E860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62DD7C37"/>
    <w:multiLevelType w:val="hybridMultilevel"/>
    <w:tmpl w:val="40F2EBAE"/>
    <w:lvl w:ilvl="0">
      <w:start w:val="1"/>
      <w:numFmt w:val="bullet"/>
      <w:lvlText w:val=""/>
      <w:lvlJc w:val="left"/>
      <w:pPr>
        <w:ind w:left="0" w:hanging="360"/>
      </w:pPr>
      <w:rPr>
        <w:rFonts w:ascii="Symbol" w:hAnsi="Symbol" w:hint="default"/>
      </w:rPr>
    </w:lvl>
    <w:lvl w:ilvl="1" w:tentative="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ind w:left="1440" w:hanging="360"/>
      </w:pPr>
      <w:rPr>
        <w:rFonts w:ascii="Wingdings" w:hAnsi="Wingdings" w:hint="default"/>
      </w:rPr>
    </w:lvl>
    <w:lvl w:ilvl="3" w:tentative="1">
      <w:start w:val="1"/>
      <w:numFmt w:val="bullet"/>
      <w:lvlText w:val=""/>
      <w:lvlJc w:val="left"/>
      <w:pPr>
        <w:ind w:left="2160" w:hanging="360"/>
      </w:pPr>
      <w:rPr>
        <w:rFonts w:ascii="Symbol" w:hAnsi="Symbol" w:hint="default"/>
      </w:rPr>
    </w:lvl>
    <w:lvl w:ilvl="4" w:tentative="1">
      <w:start w:val="1"/>
      <w:numFmt w:val="bullet"/>
      <w:lvlText w:val="o"/>
      <w:lvlJc w:val="left"/>
      <w:pPr>
        <w:ind w:left="2880" w:hanging="360"/>
      </w:pPr>
      <w:rPr>
        <w:rFonts w:ascii="Courier New" w:hAnsi="Courier New" w:cs="Courier New" w:hint="default"/>
      </w:rPr>
    </w:lvl>
    <w:lvl w:ilvl="5" w:tentative="1">
      <w:start w:val="1"/>
      <w:numFmt w:val="bullet"/>
      <w:lvlText w:val=""/>
      <w:lvlJc w:val="left"/>
      <w:pPr>
        <w:ind w:left="3600" w:hanging="360"/>
      </w:pPr>
      <w:rPr>
        <w:rFonts w:ascii="Wingdings" w:hAnsi="Wingdings" w:hint="default"/>
      </w:rPr>
    </w:lvl>
    <w:lvl w:ilvl="6" w:tentative="1">
      <w:start w:val="1"/>
      <w:numFmt w:val="bullet"/>
      <w:lvlText w:val=""/>
      <w:lvlJc w:val="left"/>
      <w:pPr>
        <w:ind w:left="4320" w:hanging="360"/>
      </w:pPr>
      <w:rPr>
        <w:rFonts w:ascii="Symbol" w:hAnsi="Symbol" w:hint="default"/>
      </w:rPr>
    </w:lvl>
    <w:lvl w:ilvl="7" w:tentative="1">
      <w:start w:val="1"/>
      <w:numFmt w:val="bullet"/>
      <w:lvlText w:val="o"/>
      <w:lvlJc w:val="left"/>
      <w:pPr>
        <w:ind w:left="5040" w:hanging="360"/>
      </w:pPr>
      <w:rPr>
        <w:rFonts w:ascii="Courier New" w:hAnsi="Courier New" w:cs="Courier New" w:hint="default"/>
      </w:rPr>
    </w:lvl>
    <w:lvl w:ilvl="8" w:tentative="1">
      <w:start w:val="1"/>
      <w:numFmt w:val="bullet"/>
      <w:lvlText w:val=""/>
      <w:lvlJc w:val="left"/>
      <w:pPr>
        <w:ind w:left="5760" w:hanging="360"/>
      </w:pPr>
      <w:rPr>
        <w:rFonts w:ascii="Wingdings" w:hAnsi="Wingdings" w:hint="default"/>
      </w:rPr>
    </w:lvl>
  </w:abstractNum>
  <w:abstractNum w:abstractNumId="23">
    <w:nsid w:val="66227FE1"/>
    <w:multiLevelType w:val="hybridMultilevel"/>
    <w:tmpl w:val="9E0E09C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4">
    <w:nsid w:val="7AC650EC"/>
    <w:multiLevelType w:val="hybridMultilevel"/>
    <w:tmpl w:val="790C3EF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2"/>
    <w:lvlOverride w:ilvl="0"/>
    <w:lvlOverride w:ilvl="1"/>
    <w:lvlOverride w:ilvl="2"/>
    <w:lvlOverride w:ilvl="3"/>
    <w:lvlOverride w:ilvl="4"/>
    <w:lvlOverride w:ilvl="5"/>
    <w:lvlOverride w:ilvl="6"/>
    <w:lvlOverride w:ilvl="7"/>
    <w:lvlOverride w:ilvl="8"/>
  </w:num>
  <w:num w:numId="10">
    <w:abstractNumId w:val="18"/>
  </w:num>
  <w:num w:numId="11">
    <w:abstractNumId w:val="24"/>
  </w:num>
  <w:num w:numId="12">
    <w:abstractNumId w:val="23"/>
  </w:num>
  <w:num w:numId="13">
    <w:abstractNumId w:val="14"/>
  </w:num>
  <w:num w:numId="14">
    <w:abstractNumId w:val="10"/>
  </w:num>
  <w:num w:numId="15">
    <w:abstractNumId w:val="9"/>
  </w:num>
  <w:num w:numId="16">
    <w:abstractNumId w:val="22"/>
  </w:num>
  <w:num w:numId="17">
    <w:abstractNumId w:val="13"/>
  </w:num>
  <w:num w:numId="18">
    <w:abstractNumId w:val="17"/>
  </w:num>
  <w:num w:numId="19">
    <w:abstractNumId w:val="12"/>
  </w:num>
  <w:num w:numId="20">
    <w:abstractNumId w:val="11"/>
  </w:num>
  <w:num w:numId="21">
    <w:abstractNumId w:val="8"/>
  </w:num>
  <w:num w:numId="22">
    <w:abstractNumId w:val="15"/>
  </w:num>
  <w:num w:numId="23">
    <w:abstractNumId w:val="20"/>
  </w:num>
  <w:num w:numId="24">
    <w:abstractNumId w:val="16"/>
  </w:num>
  <w:num w:numId="25">
    <w:abstractNumId w:val="19"/>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doNotEmbedSmartTag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12E"/>
    <w:rsid w:val="00004010"/>
    <w:rsid w:val="00010B35"/>
    <w:rsid w:val="00017977"/>
    <w:rsid w:val="00022642"/>
    <w:rsid w:val="00035C75"/>
    <w:rsid w:val="00045A3C"/>
    <w:rsid w:val="00052D6D"/>
    <w:rsid w:val="00055322"/>
    <w:rsid w:val="0005550F"/>
    <w:rsid w:val="0005663A"/>
    <w:rsid w:val="00060FF8"/>
    <w:rsid w:val="00062A09"/>
    <w:rsid w:val="0006451C"/>
    <w:rsid w:val="0006779A"/>
    <w:rsid w:val="00067CD6"/>
    <w:rsid w:val="00067FA9"/>
    <w:rsid w:val="00071F76"/>
    <w:rsid w:val="0008069B"/>
    <w:rsid w:val="00080B8F"/>
    <w:rsid w:val="000836AE"/>
    <w:rsid w:val="000841D1"/>
    <w:rsid w:val="00092E9E"/>
    <w:rsid w:val="000A0DC5"/>
    <w:rsid w:val="000A5C8B"/>
    <w:rsid w:val="000B435C"/>
    <w:rsid w:val="000C0FAF"/>
    <w:rsid w:val="000C1C2D"/>
    <w:rsid w:val="000D1C59"/>
    <w:rsid w:val="000D5C7D"/>
    <w:rsid w:val="000E4527"/>
    <w:rsid w:val="000F3515"/>
    <w:rsid w:val="000F6FCE"/>
    <w:rsid w:val="00106177"/>
    <w:rsid w:val="00126A4A"/>
    <w:rsid w:val="00140C5C"/>
    <w:rsid w:val="00141813"/>
    <w:rsid w:val="00144B08"/>
    <w:rsid w:val="00156DCB"/>
    <w:rsid w:val="00173B1C"/>
    <w:rsid w:val="00183DA1"/>
    <w:rsid w:val="001915C4"/>
    <w:rsid w:val="0019164B"/>
    <w:rsid w:val="001A3764"/>
    <w:rsid w:val="001B0FC0"/>
    <w:rsid w:val="001C14F5"/>
    <w:rsid w:val="001E3D0D"/>
    <w:rsid w:val="001E638D"/>
    <w:rsid w:val="001E76E1"/>
    <w:rsid w:val="001F161B"/>
    <w:rsid w:val="001F253F"/>
    <w:rsid w:val="001F4FAE"/>
    <w:rsid w:val="001F607C"/>
    <w:rsid w:val="00201D71"/>
    <w:rsid w:val="00205916"/>
    <w:rsid w:val="00205A48"/>
    <w:rsid w:val="00210B12"/>
    <w:rsid w:val="002168BA"/>
    <w:rsid w:val="00225BDD"/>
    <w:rsid w:val="00233998"/>
    <w:rsid w:val="00240507"/>
    <w:rsid w:val="00243271"/>
    <w:rsid w:val="0024673D"/>
    <w:rsid w:val="00256E26"/>
    <w:rsid w:val="00264A3E"/>
    <w:rsid w:val="00264B8B"/>
    <w:rsid w:val="00265A07"/>
    <w:rsid w:val="0026623C"/>
    <w:rsid w:val="00293C23"/>
    <w:rsid w:val="002A358C"/>
    <w:rsid w:val="002B30D8"/>
    <w:rsid w:val="002C05E2"/>
    <w:rsid w:val="002C6E8B"/>
    <w:rsid w:val="002D4307"/>
    <w:rsid w:val="002D4879"/>
    <w:rsid w:val="002F32B4"/>
    <w:rsid w:val="00305C44"/>
    <w:rsid w:val="00336455"/>
    <w:rsid w:val="003424DA"/>
    <w:rsid w:val="00346490"/>
    <w:rsid w:val="00346CE8"/>
    <w:rsid w:val="00347C1E"/>
    <w:rsid w:val="003551F2"/>
    <w:rsid w:val="00361C18"/>
    <w:rsid w:val="00370AAD"/>
    <w:rsid w:val="003742F3"/>
    <w:rsid w:val="00374ADD"/>
    <w:rsid w:val="00381393"/>
    <w:rsid w:val="00382EDD"/>
    <w:rsid w:val="00396B66"/>
    <w:rsid w:val="00397632"/>
    <w:rsid w:val="003A10F3"/>
    <w:rsid w:val="003B35EB"/>
    <w:rsid w:val="003B4128"/>
    <w:rsid w:val="003B6FB4"/>
    <w:rsid w:val="003D5F55"/>
    <w:rsid w:val="003E2474"/>
    <w:rsid w:val="003E3C46"/>
    <w:rsid w:val="003E6451"/>
    <w:rsid w:val="003F1B98"/>
    <w:rsid w:val="004011C3"/>
    <w:rsid w:val="00420B59"/>
    <w:rsid w:val="00422F81"/>
    <w:rsid w:val="00425066"/>
    <w:rsid w:val="004263B6"/>
    <w:rsid w:val="004340BE"/>
    <w:rsid w:val="00434774"/>
    <w:rsid w:val="00440379"/>
    <w:rsid w:val="00440792"/>
    <w:rsid w:val="00440BE8"/>
    <w:rsid w:val="00443D05"/>
    <w:rsid w:val="004502B3"/>
    <w:rsid w:val="00453B56"/>
    <w:rsid w:val="00462A7C"/>
    <w:rsid w:val="0048647D"/>
    <w:rsid w:val="00490133"/>
    <w:rsid w:val="004A0919"/>
    <w:rsid w:val="004B3860"/>
    <w:rsid w:val="004B4517"/>
    <w:rsid w:val="004C164D"/>
    <w:rsid w:val="004C1D68"/>
    <w:rsid w:val="004C6A7F"/>
    <w:rsid w:val="004D4D82"/>
    <w:rsid w:val="004E3774"/>
    <w:rsid w:val="004E3E93"/>
    <w:rsid w:val="004E5F97"/>
    <w:rsid w:val="004F26B5"/>
    <w:rsid w:val="004F6BAA"/>
    <w:rsid w:val="00513008"/>
    <w:rsid w:val="00531E94"/>
    <w:rsid w:val="00533B69"/>
    <w:rsid w:val="00541446"/>
    <w:rsid w:val="00575A89"/>
    <w:rsid w:val="00583620"/>
    <w:rsid w:val="005A0798"/>
    <w:rsid w:val="005B0E21"/>
    <w:rsid w:val="005C259B"/>
    <w:rsid w:val="005D6850"/>
    <w:rsid w:val="005E02D0"/>
    <w:rsid w:val="005E3C83"/>
    <w:rsid w:val="006046AD"/>
    <w:rsid w:val="00611996"/>
    <w:rsid w:val="00613925"/>
    <w:rsid w:val="00615286"/>
    <w:rsid w:val="006276FB"/>
    <w:rsid w:val="00630941"/>
    <w:rsid w:val="00642E22"/>
    <w:rsid w:val="006526AE"/>
    <w:rsid w:val="00654C95"/>
    <w:rsid w:val="0065565D"/>
    <w:rsid w:val="00680741"/>
    <w:rsid w:val="00681777"/>
    <w:rsid w:val="00681E15"/>
    <w:rsid w:val="006935D2"/>
    <w:rsid w:val="006A67AA"/>
    <w:rsid w:val="006A6A3B"/>
    <w:rsid w:val="006D1FA2"/>
    <w:rsid w:val="006D70C7"/>
    <w:rsid w:val="0071791A"/>
    <w:rsid w:val="007241C6"/>
    <w:rsid w:val="00724AC8"/>
    <w:rsid w:val="007276F3"/>
    <w:rsid w:val="00741CE8"/>
    <w:rsid w:val="007431B1"/>
    <w:rsid w:val="00747656"/>
    <w:rsid w:val="00755569"/>
    <w:rsid w:val="007631E1"/>
    <w:rsid w:val="00773EC2"/>
    <w:rsid w:val="00776815"/>
    <w:rsid w:val="0077724B"/>
    <w:rsid w:val="00791AEF"/>
    <w:rsid w:val="007A002A"/>
    <w:rsid w:val="007B11E3"/>
    <w:rsid w:val="007B3482"/>
    <w:rsid w:val="007C44DE"/>
    <w:rsid w:val="007D778C"/>
    <w:rsid w:val="007E61FB"/>
    <w:rsid w:val="007F509D"/>
    <w:rsid w:val="00800005"/>
    <w:rsid w:val="00800680"/>
    <w:rsid w:val="00805E52"/>
    <w:rsid w:val="00807788"/>
    <w:rsid w:val="00812568"/>
    <w:rsid w:val="00817993"/>
    <w:rsid w:val="00820F4B"/>
    <w:rsid w:val="00825A2D"/>
    <w:rsid w:val="008464C3"/>
    <w:rsid w:val="00856AF3"/>
    <w:rsid w:val="00867576"/>
    <w:rsid w:val="00872A59"/>
    <w:rsid w:val="0088704C"/>
    <w:rsid w:val="00892A5E"/>
    <w:rsid w:val="00893FD4"/>
    <w:rsid w:val="00897B35"/>
    <w:rsid w:val="008A3A11"/>
    <w:rsid w:val="008B3A52"/>
    <w:rsid w:val="008B3D45"/>
    <w:rsid w:val="008B7CEB"/>
    <w:rsid w:val="008D4794"/>
    <w:rsid w:val="008D4F2F"/>
    <w:rsid w:val="008E12D5"/>
    <w:rsid w:val="008E6E07"/>
    <w:rsid w:val="008F2431"/>
    <w:rsid w:val="00900FD6"/>
    <w:rsid w:val="00905109"/>
    <w:rsid w:val="0091303E"/>
    <w:rsid w:val="00913618"/>
    <w:rsid w:val="009170CC"/>
    <w:rsid w:val="00921E9F"/>
    <w:rsid w:val="0094156F"/>
    <w:rsid w:val="0094413B"/>
    <w:rsid w:val="00962673"/>
    <w:rsid w:val="00963150"/>
    <w:rsid w:val="00964C47"/>
    <w:rsid w:val="00987FE5"/>
    <w:rsid w:val="00995620"/>
    <w:rsid w:val="009B4FEA"/>
    <w:rsid w:val="009D4D6D"/>
    <w:rsid w:val="009D67EE"/>
    <w:rsid w:val="009F0EE4"/>
    <w:rsid w:val="009F0F73"/>
    <w:rsid w:val="009F5174"/>
    <w:rsid w:val="009F5DA4"/>
    <w:rsid w:val="009F7845"/>
    <w:rsid w:val="00A30A51"/>
    <w:rsid w:val="00A33986"/>
    <w:rsid w:val="00A43AF0"/>
    <w:rsid w:val="00A5615C"/>
    <w:rsid w:val="00A56D56"/>
    <w:rsid w:val="00A5726B"/>
    <w:rsid w:val="00A678F8"/>
    <w:rsid w:val="00A76D1A"/>
    <w:rsid w:val="00A84C19"/>
    <w:rsid w:val="00A85E5B"/>
    <w:rsid w:val="00A969E1"/>
    <w:rsid w:val="00AA4513"/>
    <w:rsid w:val="00AB32CC"/>
    <w:rsid w:val="00AC015D"/>
    <w:rsid w:val="00AC128D"/>
    <w:rsid w:val="00AD48F9"/>
    <w:rsid w:val="00AD6027"/>
    <w:rsid w:val="00AE111F"/>
    <w:rsid w:val="00AE1A86"/>
    <w:rsid w:val="00AF0CCB"/>
    <w:rsid w:val="00AF4368"/>
    <w:rsid w:val="00AF563D"/>
    <w:rsid w:val="00B028BF"/>
    <w:rsid w:val="00B23AB0"/>
    <w:rsid w:val="00B255FA"/>
    <w:rsid w:val="00B32092"/>
    <w:rsid w:val="00B32AED"/>
    <w:rsid w:val="00B350D0"/>
    <w:rsid w:val="00B40D6C"/>
    <w:rsid w:val="00B41FD9"/>
    <w:rsid w:val="00B54EC7"/>
    <w:rsid w:val="00B61BD2"/>
    <w:rsid w:val="00B75905"/>
    <w:rsid w:val="00B9252C"/>
    <w:rsid w:val="00B9441E"/>
    <w:rsid w:val="00BA6EC4"/>
    <w:rsid w:val="00BC5AB9"/>
    <w:rsid w:val="00BE5ADE"/>
    <w:rsid w:val="00BE7E57"/>
    <w:rsid w:val="00BF6A90"/>
    <w:rsid w:val="00C1564D"/>
    <w:rsid w:val="00C309D9"/>
    <w:rsid w:val="00C311C3"/>
    <w:rsid w:val="00C32FB0"/>
    <w:rsid w:val="00C44BF4"/>
    <w:rsid w:val="00C53895"/>
    <w:rsid w:val="00C53AAC"/>
    <w:rsid w:val="00C65B7F"/>
    <w:rsid w:val="00C855BF"/>
    <w:rsid w:val="00C909CF"/>
    <w:rsid w:val="00C91DD5"/>
    <w:rsid w:val="00C950C2"/>
    <w:rsid w:val="00C961E3"/>
    <w:rsid w:val="00C97EC7"/>
    <w:rsid w:val="00CA17E5"/>
    <w:rsid w:val="00CB242B"/>
    <w:rsid w:val="00CC09FA"/>
    <w:rsid w:val="00CC1C50"/>
    <w:rsid w:val="00CC73DE"/>
    <w:rsid w:val="00CE0BFF"/>
    <w:rsid w:val="00CE3601"/>
    <w:rsid w:val="00CF21D9"/>
    <w:rsid w:val="00CF3ECF"/>
    <w:rsid w:val="00D0064B"/>
    <w:rsid w:val="00D01A05"/>
    <w:rsid w:val="00D061FE"/>
    <w:rsid w:val="00D11323"/>
    <w:rsid w:val="00D2492F"/>
    <w:rsid w:val="00D25DE7"/>
    <w:rsid w:val="00D31153"/>
    <w:rsid w:val="00D31DB8"/>
    <w:rsid w:val="00D345AE"/>
    <w:rsid w:val="00D65B03"/>
    <w:rsid w:val="00D722EA"/>
    <w:rsid w:val="00D767DA"/>
    <w:rsid w:val="00D837A2"/>
    <w:rsid w:val="00D8603F"/>
    <w:rsid w:val="00D86A49"/>
    <w:rsid w:val="00D91B09"/>
    <w:rsid w:val="00DB4DA4"/>
    <w:rsid w:val="00DD31AC"/>
    <w:rsid w:val="00DE316F"/>
    <w:rsid w:val="00DF1CA3"/>
    <w:rsid w:val="00DF6017"/>
    <w:rsid w:val="00DF61A1"/>
    <w:rsid w:val="00E133B4"/>
    <w:rsid w:val="00E247D1"/>
    <w:rsid w:val="00E4343A"/>
    <w:rsid w:val="00E4570B"/>
    <w:rsid w:val="00E5061E"/>
    <w:rsid w:val="00E76CAD"/>
    <w:rsid w:val="00E80CFD"/>
    <w:rsid w:val="00E820CF"/>
    <w:rsid w:val="00E85DE8"/>
    <w:rsid w:val="00E95460"/>
    <w:rsid w:val="00EA643B"/>
    <w:rsid w:val="00ED013A"/>
    <w:rsid w:val="00ED5E4F"/>
    <w:rsid w:val="00EE2E5E"/>
    <w:rsid w:val="00F260A5"/>
    <w:rsid w:val="00F32460"/>
    <w:rsid w:val="00F3680E"/>
    <w:rsid w:val="00F4637B"/>
    <w:rsid w:val="00F467A2"/>
    <w:rsid w:val="00F54A45"/>
    <w:rsid w:val="00F55765"/>
    <w:rsid w:val="00F56151"/>
    <w:rsid w:val="00F702F0"/>
    <w:rsid w:val="00F7512D"/>
    <w:rsid w:val="00F8323C"/>
    <w:rsid w:val="00F9564D"/>
    <w:rsid w:val="00FB489D"/>
    <w:rsid w:val="00FC112E"/>
    <w:rsid w:val="00FC5056"/>
    <w:rsid w:val="00FD25AB"/>
    <w:rsid w:val="00FE0E61"/>
    <w:rsid w:val="00FF772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EmbedSmartTags/>
  <w15:chartTrackingRefBased/>
  <w15:docId w15:val="{7501BF3B-911A-46D7-B6EF-2FFC877D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autoSpaceDE w:val="0"/>
    </w:pPr>
    <w:rPr>
      <w:rFonts w:ascii="Calibri" w:hAnsi="Calibri"/>
      <w:sz w:val="24"/>
      <w:szCs w:val="24"/>
      <w:lang w:eastAsia="ar-SA"/>
    </w:rPr>
  </w:style>
  <w:style w:type="paragraph" w:styleId="Heading1">
    <w:name w:val="heading 1"/>
    <w:basedOn w:val="Normal"/>
    <w:next w:val="Normal"/>
    <w:qFormat/>
    <w:pPr>
      <w:keepNext/>
      <w:spacing w:before="440" w:after="60"/>
      <w:outlineLvl w:val="0"/>
    </w:pPr>
    <w:rPr>
      <w:rFonts w:ascii="Cambria" w:hAnsi="Cambria" w:cs="Cambria"/>
      <w:b/>
      <w:bCs/>
      <w:kern w:val="1"/>
      <w:sz w:val="32"/>
      <w:szCs w:val="32"/>
      <w:lang w:val="x-none"/>
    </w:rPr>
  </w:style>
  <w:style w:type="paragraph" w:styleId="Heading2">
    <w:name w:val="heading 2"/>
    <w:basedOn w:val="Normal"/>
    <w:next w:val="Normal"/>
    <w:qFormat/>
    <w:pPr>
      <w:spacing w:before="440" w:after="60"/>
      <w:outlineLvl w:val="1"/>
    </w:pPr>
    <w:rPr>
      <w:rFonts w:ascii="Cambria" w:hAnsi="Cambria" w:cs="Cambria"/>
      <w:b/>
      <w:bCs/>
      <w:i/>
      <w:iCs/>
      <w:sz w:val="28"/>
      <w:szCs w:val="28"/>
      <w:lang w:val="x-none"/>
    </w:rPr>
  </w:style>
  <w:style w:type="paragraph" w:styleId="Heading3">
    <w:name w:val="heading 3"/>
    <w:basedOn w:val="Normal"/>
    <w:next w:val="Normal"/>
    <w:qFormat/>
    <w:pPr>
      <w:keepNext/>
      <w:spacing w:before="240" w:after="60"/>
      <w:outlineLvl w:val="2"/>
    </w:pPr>
    <w:rPr>
      <w:rFonts w:ascii="Cambria" w:hAnsi="Cambria" w:cs="Cambria"/>
      <w:b/>
      <w:bCs/>
      <w:sz w:val="26"/>
      <w:szCs w:val="26"/>
      <w:lang w:val="x-none"/>
    </w:rPr>
  </w:style>
  <w:style w:type="paragraph" w:styleId="Heading4">
    <w:name w:val="heading 4"/>
    <w:basedOn w:val="Normal"/>
    <w:next w:val="Normal"/>
    <w:qFormat/>
    <w:pPr>
      <w:spacing w:before="440" w:after="60"/>
      <w:outlineLvl w:val="3"/>
    </w:pPr>
    <w:rPr>
      <w:b/>
      <w:bCs/>
      <w:sz w:val="28"/>
      <w:szCs w:val="28"/>
      <w:lang w:val="x-none"/>
    </w:rPr>
  </w:style>
  <w:style w:type="paragraph" w:styleId="Heading9">
    <w:name w:val="heading 9"/>
    <w:basedOn w:val="Normal"/>
    <w:next w:val="Normal"/>
    <w:qFormat/>
    <w:pPr>
      <w:spacing w:before="240" w:after="60"/>
      <w:outlineLvl w:val="8"/>
    </w:pPr>
    <w:rPr>
      <w:rFonts w:ascii="Cambria" w:hAnsi="Cambria" w:cs="Cambria"/>
      <w:sz w:val="22"/>
      <w:szCs w:val="22"/>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sz w:val="20"/>
    </w:rPr>
  </w:style>
  <w:style w:type="character" w:customStyle="1" w:styleId="WW8Num3z0">
    <w:name w:val="WW8Num3z0"/>
    <w:rPr>
      <w:rFonts w:ascii="Symbol" w:hAnsi="Symbol" w:cs="Symbol"/>
      <w:color w:val="000000"/>
      <w:sz w:val="20"/>
      <w:szCs w:val="20"/>
    </w:rPr>
  </w:style>
  <w:style w:type="character" w:customStyle="1" w:styleId="WW8Num3z1">
    <w:name w:val="WW8Num3z1"/>
    <w:rPr>
      <w:rFonts w:ascii="Times New Roman" w:hAnsi="Times New Roman" w:cs="Times New Roman"/>
    </w:rPr>
  </w:style>
  <w:style w:type="character" w:customStyle="1" w:styleId="WW8Num3z2">
    <w:name w:val="WW8Num3z2"/>
    <w:rPr>
      <w:rFonts w:ascii="Symbol" w:hAnsi="Symbol" w:cs="Symbol"/>
      <w:sz w:val="20"/>
    </w:rPr>
  </w:style>
  <w:style w:type="character" w:customStyle="1" w:styleId="WW8Num4z0">
    <w:name w:val="WW8Num4z0"/>
    <w:rPr>
      <w:rFonts w:ascii="Symbol" w:hAnsi="Symbol" w:cs="Symbol"/>
      <w:sz w:val="20"/>
      <w:szCs w:val="20"/>
    </w:rPr>
  </w:style>
  <w:style w:type="character" w:customStyle="1" w:styleId="WW8Num4z1">
    <w:name w:val="WW8Num4z1"/>
    <w:rPr>
      <w:rFonts w:ascii="Times New Roman" w:hAnsi="Times New Roman" w:cs="Times New Roman"/>
    </w:rPr>
  </w:style>
  <w:style w:type="character" w:customStyle="1" w:styleId="WW8Num4z2">
    <w:name w:val="WW8Num4z2"/>
    <w:rPr>
      <w:rFonts w:ascii="Symbol" w:hAnsi="Symbol" w:cs="Symbol"/>
      <w:sz w:val="20"/>
    </w:rPr>
  </w:style>
  <w:style w:type="character" w:customStyle="1" w:styleId="WW8Num5z0">
    <w:name w:val="WW8Num5z0"/>
    <w:rPr>
      <w:rFonts w:ascii="Symbol" w:hAnsi="Symbol" w:cs="Symbol"/>
      <w:color w:val="000000"/>
      <w:sz w:val="20"/>
      <w:szCs w:val="20"/>
      <w:lang w:val="en-GB"/>
    </w:rPr>
  </w:style>
  <w:style w:type="character" w:customStyle="1" w:styleId="WW8Num6z0">
    <w:name w:val="WW8Num6z0"/>
    <w:rPr>
      <w:rFonts w:ascii="Wingdings" w:hAnsi="Wingdings" w:cs="Wingdings"/>
      <w:sz w:val="20"/>
    </w:rPr>
  </w:style>
  <w:style w:type="character" w:customStyle="1" w:styleId="WW8Num7z0">
    <w:name w:val="WW8Num7z0"/>
    <w:rPr>
      <w:rFonts w:ascii="Wingdings" w:hAnsi="Wingdings" w:cs="Wingdings"/>
      <w:sz w:val="20"/>
      <w:szCs w:val="20"/>
    </w:rPr>
  </w:style>
  <w:style w:type="character" w:customStyle="1" w:styleId="WW8Num8z0">
    <w:name w:val="WW8Num8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6z1">
    <w:name w:val="WW8Num6z1"/>
    <w:rPr>
      <w:rFonts w:ascii="Times New Roman" w:eastAsia="Times New Roman" w:hAnsi="Times New Roman" w:cs="Times New Roman"/>
    </w:rPr>
  </w:style>
  <w:style w:type="character" w:customStyle="1" w:styleId="WW8Num6z2">
    <w:name w:val="WW8Num6z2"/>
    <w:rPr>
      <w:rFonts w:ascii="Symbol" w:hAnsi="Symbol" w:cs="Symbol"/>
      <w:sz w:val="20"/>
    </w:rPr>
  </w:style>
  <w:style w:type="character" w:customStyle="1" w:styleId="WW8Num7z1">
    <w:name w:val="WW8Num7z1"/>
    <w:rPr>
      <w:rFonts w:ascii="Times New Roman" w:eastAsia="Times New Roman" w:hAnsi="Times New Roman" w:cs="Times New Roman"/>
    </w:rPr>
  </w:style>
  <w:style w:type="character" w:customStyle="1" w:styleId="WW8Num7z2">
    <w:name w:val="WW8Num7z2"/>
    <w:rPr>
      <w:rFonts w:ascii="Symbol" w:hAnsi="Symbol" w:cs="Symbol"/>
      <w:sz w:val="20"/>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9z0">
    <w:name w:val="WW8Num9z0"/>
    <w:rPr>
      <w:rFonts w:ascii="Wingdings" w:hAnsi="Wingdings" w:cs="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cs="Symbol"/>
    </w:rPr>
  </w:style>
  <w:style w:type="character" w:customStyle="1" w:styleId="WW8Num10z0">
    <w:name w:val="WW8Num10z0"/>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eastAsia="Times New Roman"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ascii="Symbol" w:hAnsi="Symbol" w:cs="Symbol"/>
      <w:sz w:val="20"/>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5z0">
    <w:name w:val="WW8Num15z0"/>
    <w:rPr>
      <w:rFonts w:ascii="Wingdings" w:hAnsi="Wingdings" w:cs="Wingdings"/>
    </w:rPr>
  </w:style>
  <w:style w:type="character" w:customStyle="1" w:styleId="WW8Num15z1">
    <w:name w:val="WW8Num15z1"/>
    <w:rPr>
      <w:rFonts w:ascii="Courier New" w:hAnsi="Courier New" w:cs="Courier New"/>
    </w:rPr>
  </w:style>
  <w:style w:type="character" w:customStyle="1" w:styleId="WW8Num15z3">
    <w:name w:val="WW8Num15z3"/>
    <w:rPr>
      <w:rFonts w:ascii="Symbol" w:hAnsi="Symbol" w:cs="Symbol"/>
    </w:rPr>
  </w:style>
  <w:style w:type="character" w:customStyle="1" w:styleId="WW8Num16z0">
    <w:name w:val="WW8Num16z0"/>
    <w:rPr>
      <w:rFonts w:ascii="Symbol" w:hAnsi="Symbol" w:cs="Symbol"/>
    </w:rPr>
  </w:style>
  <w:style w:type="character" w:customStyle="1" w:styleId="WW8Num16z2">
    <w:name w:val="WW8Num16z2"/>
    <w:rPr>
      <w:rFonts w:ascii="Wingdings" w:hAnsi="Wingdings" w:cs="Wingdings"/>
    </w:rPr>
  </w:style>
  <w:style w:type="character" w:customStyle="1" w:styleId="WW8Num16z4">
    <w:name w:val="WW8Num16z4"/>
    <w:rPr>
      <w:rFonts w:ascii="Courier New" w:hAnsi="Courier New" w:cs="Courier New"/>
    </w:rPr>
  </w:style>
  <w:style w:type="character" w:customStyle="1" w:styleId="WW8Num17z0">
    <w:name w:val="WW8Num17z0"/>
    <w:rPr>
      <w:rFonts w:ascii="Symbol" w:hAnsi="Symbol" w:cs="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rPr>
      <w:rFonts w:ascii="Symbol" w:hAnsi="Symbol" w:cs="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20z0">
    <w:name w:val="WW8Num20z0"/>
    <w:rPr>
      <w:rFonts w:ascii="Wingdings" w:hAnsi="Wingdings" w:cs="Wingdings"/>
    </w:rPr>
  </w:style>
  <w:style w:type="character" w:customStyle="1" w:styleId="WW8Num20z1">
    <w:name w:val="WW8Num20z1"/>
    <w:rPr>
      <w:rFonts w:ascii="Courier New" w:hAnsi="Courier New" w:cs="Courier New"/>
    </w:rPr>
  </w:style>
  <w:style w:type="character" w:customStyle="1" w:styleId="WW8Num20z3">
    <w:name w:val="WW8Num20z3"/>
    <w:rPr>
      <w:rFonts w:ascii="Symbol" w:hAnsi="Symbol" w:cs="Symbol"/>
    </w:rPr>
  </w:style>
  <w:style w:type="character" w:customStyle="1" w:styleId="WW8Num21z0">
    <w:name w:val="WW8Num21z0"/>
    <w:rPr>
      <w:rFonts w:ascii="Wingdings" w:hAnsi="Wingdings" w:cs="Wingdings"/>
    </w:rPr>
  </w:style>
  <w:style w:type="character" w:customStyle="1" w:styleId="WW8Num21z1">
    <w:name w:val="WW8Num21z1"/>
    <w:rPr>
      <w:rFonts w:ascii="Courier New" w:hAnsi="Courier New" w:cs="Courier New"/>
    </w:rPr>
  </w:style>
  <w:style w:type="character" w:customStyle="1" w:styleId="WW8Num21z3">
    <w:name w:val="WW8Num21z3"/>
    <w:rPr>
      <w:rFonts w:ascii="Symbol" w:hAnsi="Symbol" w:cs="Symbol"/>
    </w:rPr>
  </w:style>
  <w:style w:type="character" w:customStyle="1" w:styleId="WW8Num22z0">
    <w:name w:val="WW8Num22z0"/>
    <w:rPr>
      <w:rFonts w:ascii="Symbol" w:hAnsi="Symbol" w:cs="Symbol"/>
      <w:sz w:val="20"/>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Wingdings" w:hAnsi="Wingdings" w:cs="Wingdings"/>
    </w:rPr>
  </w:style>
  <w:style w:type="character" w:customStyle="1" w:styleId="WW8Num24z1">
    <w:name w:val="WW8Num24z1"/>
    <w:rPr>
      <w:rFonts w:ascii="Courier New" w:hAnsi="Courier New" w:cs="Courier New"/>
    </w:rPr>
  </w:style>
  <w:style w:type="character" w:customStyle="1" w:styleId="WW8Num24z3">
    <w:name w:val="WW8Num24z3"/>
    <w:rPr>
      <w:rFonts w:ascii="Symbol" w:hAnsi="Symbol" w:cs="Symbol"/>
    </w:rPr>
  </w:style>
  <w:style w:type="character" w:customStyle="1" w:styleId="WW8Num25z0">
    <w:name w:val="WW8Num25z0"/>
    <w:rPr>
      <w:rFonts w:ascii="Wingdings" w:hAnsi="Wingdings" w:cs="Wingdings"/>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cs="Symbol"/>
    </w:rPr>
  </w:style>
  <w:style w:type="character" w:customStyle="1" w:styleId="WW8Num26z0">
    <w:name w:val="WW8Num26z0"/>
    <w:rPr>
      <w:rFonts w:ascii="Symbol" w:hAnsi="Symbol" w:cs="Symbol"/>
      <w:b/>
    </w:rPr>
  </w:style>
  <w:style w:type="character" w:customStyle="1" w:styleId="WW8Num26z1">
    <w:name w:val="WW8Num26z1"/>
    <w:rPr>
      <w:rFonts w:cs="Times New Roman"/>
    </w:rPr>
  </w:style>
  <w:style w:type="character" w:customStyle="1" w:styleId="WW8Num27z0">
    <w:name w:val="WW8Num27z0"/>
    <w:rPr>
      <w:rFonts w:ascii="Symbol" w:hAnsi="Symbol" w:cs="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8z0">
    <w:name w:val="WW8Num28z0"/>
    <w:rPr>
      <w:rFonts w:ascii="Symbol" w:hAnsi="Symbol" w:cs="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9z0">
    <w:name w:val="WW8Num29z0"/>
    <w:rPr>
      <w:rFonts w:ascii="Symbol" w:hAnsi="Symbol" w:cs="Symbol"/>
      <w:sz w:val="20"/>
    </w:rPr>
  </w:style>
  <w:style w:type="character" w:customStyle="1" w:styleId="DefaultParagraphFont1">
    <w:name w:val="Default Paragraph Font1"/>
  </w:style>
  <w:style w:type="character" w:customStyle="1" w:styleId="Heading1Char">
    <w:name w:val="Heading 1 Char"/>
    <w:rPr>
      <w:rFonts w:ascii="Cambria" w:hAnsi="Cambria" w:cs="Times New Roman"/>
      <w:b/>
      <w:bCs/>
      <w:kern w:val="1"/>
      <w:sz w:val="32"/>
      <w:szCs w:val="32"/>
    </w:rPr>
  </w:style>
  <w:style w:type="character" w:customStyle="1" w:styleId="Heading2Char">
    <w:name w:val="Heading 2 Char"/>
    <w:rPr>
      <w:rFonts w:ascii="Cambria" w:hAnsi="Cambria" w:cs="Times New Roman"/>
      <w:b/>
      <w:bCs/>
      <w:i/>
      <w:iCs/>
      <w:sz w:val="28"/>
      <w:szCs w:val="28"/>
    </w:rPr>
  </w:style>
  <w:style w:type="character" w:customStyle="1" w:styleId="Heading3Char">
    <w:name w:val="Heading 3 Char"/>
    <w:rPr>
      <w:rFonts w:ascii="Cambria" w:hAnsi="Cambria" w:cs="Times New Roman"/>
      <w:b/>
      <w:bCs/>
      <w:sz w:val="26"/>
      <w:szCs w:val="26"/>
    </w:rPr>
  </w:style>
  <w:style w:type="character" w:customStyle="1" w:styleId="Heading4Char">
    <w:name w:val="Heading 4 Char"/>
    <w:rPr>
      <w:rFonts w:cs="Times New Roman"/>
      <w:b/>
      <w:bCs/>
      <w:sz w:val="28"/>
      <w:szCs w:val="28"/>
    </w:rPr>
  </w:style>
  <w:style w:type="character" w:customStyle="1" w:styleId="Heading9Char">
    <w:name w:val="Heading 9 Char"/>
    <w:rPr>
      <w:rFonts w:ascii="Cambria" w:hAnsi="Cambria" w:cs="Times New Roman"/>
      <w:sz w:val="22"/>
      <w:szCs w:val="22"/>
    </w:rPr>
  </w:style>
  <w:style w:type="character" w:customStyle="1" w:styleId="EndnoteTextChar">
    <w:name w:val="Endnote Text Char"/>
    <w:rPr>
      <w:rFonts w:cs="Times New Roman"/>
      <w:sz w:val="20"/>
      <w:szCs w:val="20"/>
    </w:rPr>
  </w:style>
  <w:style w:type="character" w:customStyle="1" w:styleId="BodyTextChar">
    <w:name w:val="Body Text Char"/>
    <w:rPr>
      <w:rFonts w:cs="Times New Roman"/>
    </w:rPr>
  </w:style>
  <w:style w:type="character" w:customStyle="1" w:styleId="FooterChar">
    <w:name w:val="Footer Char"/>
    <w:rPr>
      <w:rFonts w:cs="Times New Roman"/>
    </w:rPr>
  </w:style>
  <w:style w:type="character" w:customStyle="1" w:styleId="Reference">
    <w:name w:val="Reference"/>
    <w:rPr>
      <w:sz w:val="20"/>
    </w:rPr>
  </w:style>
  <w:style w:type="character" w:customStyle="1" w:styleId="BodyTextIndentChar">
    <w:name w:val="Body Text Indent Char"/>
    <w:rPr>
      <w:rFonts w:cs="Times New Roman"/>
    </w:rPr>
  </w:style>
  <w:style w:type="character" w:customStyle="1" w:styleId="FootnoteTextChar">
    <w:name w:val="Footnote Text Char"/>
    <w:rPr>
      <w:rFonts w:cs="Times New Roman"/>
      <w:sz w:val="20"/>
      <w:szCs w:val="20"/>
    </w:rPr>
  </w:style>
  <w:style w:type="character" w:customStyle="1" w:styleId="DocumentMapChar">
    <w:name w:val="Document Map Char"/>
    <w:rPr>
      <w:rFonts w:ascii="Tahoma" w:hAnsi="Tahoma" w:cs="Tahoma"/>
      <w:sz w:val="16"/>
      <w:szCs w:val="16"/>
    </w:rPr>
  </w:style>
  <w:style w:type="character" w:customStyle="1" w:styleId="PlainTextChar">
    <w:name w:val="Plain Text Char"/>
    <w:rPr>
      <w:rFonts w:ascii="Courier New" w:hAnsi="Courier New" w:cs="Courier New"/>
      <w:sz w:val="20"/>
      <w:szCs w:val="20"/>
    </w:rPr>
  </w:style>
  <w:style w:type="character" w:customStyle="1" w:styleId="HeaderChar">
    <w:name w:val="Header Char"/>
    <w:rPr>
      <w:rFonts w:cs="Times New Roman"/>
    </w:rPr>
  </w:style>
  <w:style w:type="character" w:customStyle="1" w:styleId="Reference1">
    <w:name w:val="Reference1"/>
    <w:rPr>
      <w:sz w:val="20"/>
    </w:rPr>
  </w:style>
  <w:style w:type="character" w:customStyle="1" w:styleId="NoSpacingChar">
    <w:name w:val="No Spacing Char"/>
    <w:rPr>
      <w:rFonts w:cs="Times New Roman"/>
      <w:sz w:val="22"/>
      <w:szCs w:val="22"/>
      <w:lang w:val="en-US" w:eastAsia="ar-SA" w:bidi="ar-SA"/>
    </w:rPr>
  </w:style>
  <w:style w:type="character" w:customStyle="1" w:styleId="BalloonTextChar">
    <w:name w:val="Balloon Text Char"/>
    <w:rPr>
      <w:rFonts w:ascii="Tahoma" w:hAnsi="Tahoma" w:cs="Tahoma"/>
      <w:sz w:val="16"/>
      <w:szCs w:val="16"/>
    </w:rPr>
  </w:style>
  <w:style w:type="character" w:customStyle="1" w:styleId="BodyText2Char">
    <w:name w:val="Body Text 2 Char"/>
    <w:rPr>
      <w:rFonts w:ascii="Times New Roman" w:hAnsi="Times New Roman" w:cs="Times New Roman"/>
      <w:sz w:val="24"/>
      <w:szCs w:val="24"/>
    </w:rPr>
  </w:style>
  <w:style w:type="character" w:customStyle="1" w:styleId="HTMLPreformattedChar">
    <w:name w:val="HTML Preformatted Char"/>
    <w:rPr>
      <w:rFonts w:ascii="Courier New" w:hAnsi="Courier New" w:cs="Courier New"/>
      <w:sz w:val="24"/>
      <w:szCs w:val="24"/>
      <w:lang w:val="en-US"/>
    </w:rPr>
  </w:style>
  <w:style w:type="character" w:customStyle="1" w:styleId="NormalChar">
    <w:name w:val="[Normal] Char"/>
    <w:rPr>
      <w:rFonts w:ascii="Arial" w:eastAsia="Arial" w:hAnsi="Arial" w:cs="Times New Roman"/>
      <w:sz w:val="24"/>
      <w:lang w:val="en-US" w:eastAsia="ar-SA" w:bidi="ar-SA"/>
    </w:rPr>
  </w:style>
  <w:style w:type="character" w:customStyle="1" w:styleId="searchdescription">
    <w:name w:val="searchdescription"/>
    <w:basedOn w:val="DefaultParagraphFont1"/>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rPr>
      <w:sz w:val="20"/>
      <w:szCs w:val="20"/>
      <w:lang w:val="x-none"/>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TOC1">
    <w:name w:val="toc 1"/>
    <w:basedOn w:val="Normal"/>
    <w:next w:val="Normal"/>
    <w:pPr>
      <w:ind w:left="720" w:hanging="431"/>
    </w:pPr>
    <w:rPr>
      <w:rFonts w:ascii="Bookman Old Style" w:hAnsi="Bookman Old Style" w:cs="Bookman Old Style"/>
    </w:rPr>
  </w:style>
  <w:style w:type="paragraph" w:styleId="TOC3">
    <w:name w:val="toc 3"/>
    <w:basedOn w:val="Normal"/>
    <w:next w:val="Normal"/>
    <w:pPr>
      <w:ind w:left="2160" w:hanging="431"/>
    </w:pPr>
    <w:rPr>
      <w:rFonts w:ascii="Bookman Old Style" w:hAnsi="Bookman Old Style" w:cs="Bookman Old Style"/>
    </w:rPr>
  </w:style>
  <w:style w:type="paragraph" w:customStyle="1" w:styleId="LowerRomanList">
    <w:name w:val="Lower Roman List"/>
    <w:basedOn w:val="Normal"/>
    <w:pPr>
      <w:ind w:left="720" w:hanging="431"/>
    </w:pPr>
    <w:rPr>
      <w:rFonts w:ascii="Bookman Old Style" w:hAnsi="Bookman Old Style" w:cs="Bookman Old Style"/>
    </w:rPr>
  </w:style>
  <w:style w:type="paragraph" w:customStyle="1" w:styleId="NumberedHeading1">
    <w:name w:val="Numbered Heading 1"/>
    <w:basedOn w:val="Heading1"/>
    <w:next w:val="Normal"/>
    <w:pPr>
      <w:keepNext w:val="0"/>
      <w:spacing w:before="0" w:after="0"/>
    </w:pPr>
    <w:rPr>
      <w:rFonts w:ascii="Bookman Old Style" w:hAnsi="Bookman Old Style" w:cs="Bookman Old Style"/>
      <w:b w:val="0"/>
      <w:bCs w:val="0"/>
    </w:rPr>
  </w:style>
  <w:style w:type="paragraph" w:styleId="TOC2">
    <w:name w:val="toc 2"/>
    <w:basedOn w:val="Normal"/>
    <w:next w:val="Normal"/>
    <w:pPr>
      <w:ind w:left="1440" w:hanging="431"/>
    </w:pPr>
    <w:rPr>
      <w:rFonts w:ascii="Bookman Old Style" w:hAnsi="Bookman Old Style" w:cs="Bookman Old Style"/>
    </w:rPr>
  </w:style>
  <w:style w:type="paragraph" w:customStyle="1" w:styleId="SquareList">
    <w:name w:val="Square List"/>
    <w:pPr>
      <w:widowControl w:val="0"/>
      <w:suppressAutoHyphens/>
      <w:autoSpaceDE w:val="0"/>
      <w:ind w:left="720" w:hanging="431"/>
    </w:pPr>
    <w:rPr>
      <w:rFonts w:ascii="Bookman Old Style" w:eastAsia="Arial" w:hAnsi="Bookman Old Style"/>
      <w:sz w:val="24"/>
      <w:szCs w:val="24"/>
      <w:lang w:eastAsia="ar-SA"/>
    </w:rPr>
  </w:style>
  <w:style w:type="paragraph" w:styleId="EndnoteText">
    <w:name w:val="endnote text"/>
    <w:basedOn w:val="Normal"/>
    <w:pPr>
      <w:widowControl/>
      <w:autoSpaceDE/>
      <w:spacing w:after="200" w:line="276" w:lineRule="auto"/>
    </w:pPr>
    <w:rPr>
      <w:sz w:val="20"/>
      <w:szCs w:val="20"/>
      <w:lang w:val="x-none"/>
    </w:rPr>
  </w:style>
  <w:style w:type="paragraph" w:styleId="Footer">
    <w:name w:val="footer"/>
    <w:basedOn w:val="Normal"/>
    <w:rPr>
      <w:sz w:val="20"/>
      <w:szCs w:val="20"/>
      <w:lang w:val="x-none"/>
    </w:rPr>
  </w:style>
  <w:style w:type="paragraph" w:customStyle="1" w:styleId="DiamondList">
    <w:name w:val="Diamond List"/>
    <w:pPr>
      <w:widowControl w:val="0"/>
      <w:suppressAutoHyphens/>
      <w:autoSpaceDE w:val="0"/>
      <w:ind w:left="720" w:hanging="431"/>
    </w:pPr>
    <w:rPr>
      <w:rFonts w:ascii="Bookman Old Style" w:eastAsia="Arial" w:hAnsi="Bookman Old Style"/>
      <w:sz w:val="24"/>
      <w:szCs w:val="24"/>
      <w:lang w:eastAsia="ar-SA"/>
    </w:rPr>
  </w:style>
  <w:style w:type="paragraph" w:customStyle="1" w:styleId="NumberedList">
    <w:name w:val="Numbered List"/>
    <w:pPr>
      <w:widowControl w:val="0"/>
      <w:suppressAutoHyphens/>
      <w:autoSpaceDE w:val="0"/>
      <w:ind w:left="720" w:hanging="431"/>
    </w:pPr>
    <w:rPr>
      <w:rFonts w:ascii="Bookman Old Style" w:eastAsia="Arial" w:hAnsi="Bookman Old Style"/>
      <w:sz w:val="24"/>
      <w:szCs w:val="24"/>
      <w:lang w:eastAsia="ar-SA"/>
    </w:rPr>
  </w:style>
  <w:style w:type="paragraph" w:styleId="TOC4">
    <w:name w:val="toc 4"/>
    <w:basedOn w:val="Normal"/>
    <w:next w:val="Normal"/>
    <w:pPr>
      <w:ind w:left="2880" w:hanging="431"/>
    </w:pPr>
    <w:rPr>
      <w:rFonts w:ascii="Bookman Old Style" w:hAnsi="Bookman Old Style" w:cs="Bookman Old Style"/>
    </w:rPr>
  </w:style>
  <w:style w:type="paragraph" w:customStyle="1" w:styleId="NumberedHeading2">
    <w:name w:val="Numbered Heading 2"/>
    <w:basedOn w:val="Heading2"/>
    <w:next w:val="Normal"/>
    <w:pPr>
      <w:spacing w:before="0" w:after="0"/>
    </w:pPr>
    <w:rPr>
      <w:rFonts w:ascii="Bookman Old Style" w:hAnsi="Bookman Old Style" w:cs="Times New Roman"/>
      <w:b w:val="0"/>
      <w:bCs w:val="0"/>
      <w:sz w:val="24"/>
      <w:szCs w:val="24"/>
    </w:rPr>
  </w:style>
  <w:style w:type="paragraph" w:customStyle="1" w:styleId="TriangleList">
    <w:name w:val="Triangle List"/>
    <w:pPr>
      <w:widowControl w:val="0"/>
      <w:suppressAutoHyphens/>
      <w:autoSpaceDE w:val="0"/>
      <w:ind w:left="720" w:hanging="431"/>
    </w:pPr>
    <w:rPr>
      <w:rFonts w:ascii="Bookman Old Style" w:eastAsia="Arial" w:hAnsi="Bookman Old Style"/>
      <w:sz w:val="24"/>
      <w:szCs w:val="24"/>
      <w:lang w:eastAsia="ar-SA"/>
    </w:rPr>
  </w:style>
  <w:style w:type="paragraph" w:customStyle="1" w:styleId="NumberedHeading3">
    <w:name w:val="Numbered Heading 3"/>
    <w:basedOn w:val="Heading3"/>
    <w:next w:val="Normal"/>
    <w:pPr>
      <w:keepNext w:val="0"/>
      <w:spacing w:before="0" w:after="0"/>
    </w:pPr>
    <w:rPr>
      <w:rFonts w:ascii="Bookman Old Style" w:hAnsi="Bookman Old Style" w:cs="Times New Roman"/>
      <w:b w:val="0"/>
      <w:bCs w:val="0"/>
      <w:sz w:val="24"/>
      <w:szCs w:val="24"/>
    </w:rPr>
  </w:style>
  <w:style w:type="paragraph" w:customStyle="1" w:styleId="DashedList">
    <w:name w:val="Dashed List"/>
    <w:pPr>
      <w:widowControl w:val="0"/>
      <w:suppressAutoHyphens/>
      <w:autoSpaceDE w:val="0"/>
      <w:ind w:left="720" w:hanging="431"/>
    </w:pPr>
    <w:rPr>
      <w:rFonts w:ascii="Bookman Old Style" w:eastAsia="Arial" w:hAnsi="Bookman Old Style"/>
      <w:sz w:val="24"/>
      <w:szCs w:val="24"/>
      <w:lang w:eastAsia="ar-SA"/>
    </w:rPr>
  </w:style>
  <w:style w:type="paragraph" w:customStyle="1" w:styleId="UpperRomanList">
    <w:name w:val="Upper Roman List"/>
    <w:basedOn w:val="NumberedList"/>
  </w:style>
  <w:style w:type="paragraph" w:customStyle="1" w:styleId="TickList">
    <w:name w:val="Tick List"/>
    <w:pPr>
      <w:widowControl w:val="0"/>
      <w:suppressAutoHyphens/>
      <w:autoSpaceDE w:val="0"/>
      <w:ind w:left="720" w:hanging="431"/>
    </w:pPr>
    <w:rPr>
      <w:rFonts w:ascii="Bookman Old Style" w:eastAsia="Arial" w:hAnsi="Bookman Old Style"/>
      <w:sz w:val="24"/>
      <w:szCs w:val="24"/>
      <w:lang w:eastAsia="ar-SA"/>
    </w:rPr>
  </w:style>
  <w:style w:type="paragraph" w:customStyle="1" w:styleId="HeartList">
    <w:name w:val="Heart List"/>
    <w:pPr>
      <w:widowControl w:val="0"/>
      <w:suppressAutoHyphens/>
      <w:autoSpaceDE w:val="0"/>
      <w:ind w:left="720" w:hanging="431"/>
    </w:pPr>
    <w:rPr>
      <w:rFonts w:ascii="Bookman Old Style" w:eastAsia="Arial" w:hAnsi="Bookman Old Style"/>
      <w:sz w:val="24"/>
      <w:szCs w:val="24"/>
      <w:lang w:eastAsia="ar-SA"/>
    </w:rPr>
  </w:style>
  <w:style w:type="paragraph" w:styleId="BodyTextIndent">
    <w:name w:val="Body Text Indent"/>
    <w:basedOn w:val="Normal"/>
    <w:pPr>
      <w:spacing w:after="120"/>
      <w:ind w:left="360"/>
    </w:pPr>
    <w:rPr>
      <w:sz w:val="20"/>
      <w:szCs w:val="20"/>
      <w:lang w:val="x-none"/>
    </w:rPr>
  </w:style>
  <w:style w:type="paragraph" w:customStyle="1" w:styleId="UpperCaseList">
    <w:name w:val="Upper Case List"/>
    <w:basedOn w:val="NumberedList"/>
  </w:style>
  <w:style w:type="paragraph" w:customStyle="1" w:styleId="BulletList">
    <w:name w:val="Bullet List"/>
    <w:pPr>
      <w:widowControl w:val="0"/>
      <w:suppressAutoHyphens/>
      <w:autoSpaceDE w:val="0"/>
      <w:ind w:left="720" w:hanging="431"/>
    </w:pPr>
    <w:rPr>
      <w:rFonts w:ascii="Bookman Old Style" w:eastAsia="Arial" w:hAnsi="Bookman Old Style"/>
      <w:sz w:val="24"/>
      <w:szCs w:val="24"/>
      <w:lang w:eastAsia="ar-SA"/>
    </w:rPr>
  </w:style>
  <w:style w:type="paragraph" w:customStyle="1" w:styleId="HandList">
    <w:name w:val="Hand List"/>
    <w:pPr>
      <w:widowControl w:val="0"/>
      <w:suppressAutoHyphens/>
      <w:autoSpaceDE w:val="0"/>
      <w:ind w:left="720" w:hanging="431"/>
    </w:pPr>
    <w:rPr>
      <w:rFonts w:ascii="Bookman Old Style" w:eastAsia="Arial" w:hAnsi="Bookman Old Style"/>
      <w:sz w:val="24"/>
      <w:szCs w:val="24"/>
      <w:lang w:eastAsia="ar-SA"/>
    </w:rPr>
  </w:style>
  <w:style w:type="paragraph" w:styleId="FootnoteText">
    <w:name w:val="footnote text"/>
    <w:basedOn w:val="Normal"/>
    <w:pPr>
      <w:widowControl/>
      <w:autoSpaceDE/>
      <w:spacing w:after="200" w:line="276" w:lineRule="auto"/>
    </w:pPr>
    <w:rPr>
      <w:sz w:val="20"/>
      <w:szCs w:val="20"/>
      <w:lang w:val="x-none"/>
    </w:rPr>
  </w:style>
  <w:style w:type="paragraph" w:customStyle="1" w:styleId="ContentsHeader">
    <w:name w:val="Contents Header"/>
    <w:basedOn w:val="Normal"/>
    <w:next w:val="Normal"/>
    <w:pPr>
      <w:spacing w:before="240" w:after="120"/>
      <w:jc w:val="center"/>
    </w:pPr>
    <w:rPr>
      <w:rFonts w:ascii="Arial" w:hAnsi="Arial" w:cs="Arial"/>
      <w:b/>
      <w:bCs/>
      <w:sz w:val="32"/>
      <w:szCs w:val="32"/>
    </w:rPr>
  </w:style>
  <w:style w:type="paragraph" w:customStyle="1" w:styleId="BoxList">
    <w:name w:val="Box List"/>
    <w:pPr>
      <w:widowControl w:val="0"/>
      <w:suppressAutoHyphens/>
      <w:autoSpaceDE w:val="0"/>
      <w:ind w:left="720" w:hanging="431"/>
    </w:pPr>
    <w:rPr>
      <w:rFonts w:ascii="Bookman Old Style" w:eastAsia="Arial" w:hAnsi="Bookman Old Style"/>
      <w:sz w:val="24"/>
      <w:szCs w:val="24"/>
      <w:lang w:eastAsia="ar-SA"/>
    </w:rPr>
  </w:style>
  <w:style w:type="paragraph" w:customStyle="1" w:styleId="LowerCaseList">
    <w:name w:val="Lower Case List"/>
    <w:basedOn w:val="NumberedList"/>
  </w:style>
  <w:style w:type="paragraph" w:styleId="BlockText">
    <w:name w:val="Block Text"/>
    <w:basedOn w:val="Normal"/>
    <w:pPr>
      <w:spacing w:after="120"/>
      <w:ind w:left="1440" w:right="1440"/>
    </w:pPr>
    <w:rPr>
      <w:rFonts w:ascii="Bookman Old Style" w:hAnsi="Bookman Old Style" w:cs="Bookman Old Style"/>
    </w:rPr>
  </w:style>
  <w:style w:type="paragraph" w:styleId="DocumentMap">
    <w:name w:val="Document Map"/>
    <w:basedOn w:val="Normal"/>
    <w:rPr>
      <w:rFonts w:ascii="Tahoma" w:hAnsi="Tahoma" w:cs="Tahoma"/>
      <w:sz w:val="16"/>
      <w:szCs w:val="16"/>
      <w:lang w:val="x-none"/>
    </w:rPr>
  </w:style>
  <w:style w:type="paragraph" w:styleId="PlainText">
    <w:name w:val="Plain Text"/>
    <w:basedOn w:val="Normal"/>
    <w:rPr>
      <w:rFonts w:ascii="Courier New" w:hAnsi="Courier New" w:cs="Courier New"/>
      <w:sz w:val="20"/>
      <w:szCs w:val="20"/>
      <w:lang w:val="x-none"/>
    </w:rPr>
  </w:style>
  <w:style w:type="paragraph" w:styleId="Header">
    <w:name w:val="header"/>
    <w:basedOn w:val="Normal"/>
    <w:rPr>
      <w:sz w:val="20"/>
      <w:szCs w:val="20"/>
      <w:lang w:val="x-none"/>
    </w:rPr>
  </w:style>
  <w:style w:type="paragraph" w:customStyle="1" w:styleId="SectionHeading">
    <w:name w:val="Section Heading"/>
    <w:basedOn w:val="NumberedHeading1"/>
    <w:next w:val="Normal"/>
  </w:style>
  <w:style w:type="paragraph" w:customStyle="1" w:styleId="ImpliesList">
    <w:name w:val="Implies List"/>
    <w:pPr>
      <w:widowControl w:val="0"/>
      <w:suppressAutoHyphens/>
      <w:autoSpaceDE w:val="0"/>
      <w:ind w:left="720" w:hanging="431"/>
    </w:pPr>
    <w:rPr>
      <w:rFonts w:ascii="Bookman Old Style" w:eastAsia="Arial" w:hAnsi="Bookman Old Style"/>
      <w:sz w:val="24"/>
      <w:szCs w:val="24"/>
      <w:lang w:eastAsia="ar-SA"/>
    </w:rPr>
  </w:style>
  <w:style w:type="paragraph" w:customStyle="1" w:styleId="StarList">
    <w:name w:val="Star List"/>
    <w:pPr>
      <w:widowControl w:val="0"/>
      <w:suppressAutoHyphens/>
      <w:autoSpaceDE w:val="0"/>
      <w:ind w:left="720" w:hanging="431"/>
    </w:pPr>
    <w:rPr>
      <w:rFonts w:ascii="Bookman Old Style" w:eastAsia="Arial" w:hAnsi="Bookman Old Style"/>
      <w:sz w:val="24"/>
      <w:szCs w:val="24"/>
      <w:lang w:eastAsia="ar-SA"/>
    </w:rPr>
  </w:style>
  <w:style w:type="paragraph" w:customStyle="1" w:styleId="ChapterHeading">
    <w:name w:val="Chapter Heading"/>
    <w:basedOn w:val="NumberedHeading1"/>
    <w:next w:val="Normal"/>
  </w:style>
  <w:style w:type="paragraph" w:styleId="NoSpacing">
    <w:name w:val="No Spacing"/>
    <w:qFormat/>
    <w:pPr>
      <w:suppressAutoHyphens/>
    </w:pPr>
    <w:rPr>
      <w:rFonts w:ascii="Calibri" w:eastAsia="Arial" w:hAnsi="Calibri"/>
      <w:sz w:val="22"/>
      <w:szCs w:val="22"/>
      <w:lang w:eastAsia="ar-SA"/>
    </w:rPr>
  </w:style>
  <w:style w:type="paragraph" w:styleId="BalloonText">
    <w:name w:val="Balloon Text"/>
    <w:basedOn w:val="Normal"/>
    <w:rPr>
      <w:rFonts w:ascii="Tahoma" w:hAnsi="Tahoma" w:cs="Tahoma"/>
      <w:sz w:val="16"/>
      <w:szCs w:val="16"/>
      <w:lang w:val="x-none"/>
    </w:rPr>
  </w:style>
  <w:style w:type="paragraph" w:customStyle="1" w:styleId="ResumeSectionHeadings">
    <w:name w:val="Resume Section Headings"/>
    <w:basedOn w:val="Normal"/>
    <w:pPr>
      <w:widowControl/>
      <w:autoSpaceDE/>
      <w:spacing w:before="120"/>
      <w:ind w:right="-1440"/>
    </w:pPr>
    <w:rPr>
      <w:rFonts w:ascii="Verdana" w:hAnsi="Verdana" w:cs="Courier New"/>
      <w:b/>
      <w:sz w:val="22"/>
      <w:szCs w:val="20"/>
    </w:rPr>
  </w:style>
  <w:style w:type="paragraph" w:customStyle="1" w:styleId="Preformatted">
    <w:name w:val="Preformatted"/>
    <w:basedOn w:val="Normal"/>
    <w:pPr>
      <w:widowControl/>
      <w:autoSpaceDE/>
    </w:pPr>
    <w:rPr>
      <w:rFonts w:ascii="Courier New" w:hAnsi="Courier New" w:cs="Courier New"/>
      <w:sz w:val="20"/>
      <w:szCs w:val="20"/>
    </w:rPr>
  </w:style>
  <w:style w:type="paragraph" w:styleId="BodyText2">
    <w:name w:val="Body Text 2"/>
    <w:basedOn w:val="Normal"/>
    <w:pPr>
      <w:widowControl/>
      <w:autoSpaceDE/>
      <w:spacing w:after="120" w:line="480" w:lineRule="auto"/>
    </w:pPr>
    <w:rPr>
      <w:rFonts w:ascii="Times New Roman" w:hAnsi="Times New Roman"/>
      <w:lang w:val="x-none"/>
    </w:rPr>
  </w:style>
  <w:style w:type="paragraph" w:styleId="HTMLPreformatted">
    <w:name w:val="HTML Preformatted"/>
    <w:basedOn w:val="Normal"/>
    <w:pPr>
      <w:widowControl/>
      <w:autoSpaceDE/>
    </w:pPr>
    <w:rPr>
      <w:rFonts w:ascii="Courier New" w:hAnsi="Courier New" w:cs="Courier New"/>
    </w:rPr>
  </w:style>
  <w:style w:type="paragraph" w:styleId="ListParagraph">
    <w:name w:val="List Paragraph"/>
    <w:basedOn w:val="Normal"/>
    <w:qFormat/>
    <w:pPr>
      <w:ind w:left="720"/>
    </w:pPr>
  </w:style>
  <w:style w:type="paragraph" w:styleId="NormalWeb">
    <w:name w:val="Normal (Web)"/>
    <w:basedOn w:val="Normal"/>
    <w:uiPriority w:val="99"/>
    <w:pPr>
      <w:widowControl/>
      <w:autoSpaceDE/>
      <w:spacing w:before="280" w:after="280"/>
    </w:pPr>
    <w:rPr>
      <w:rFonts w:ascii="Times New Roman" w:hAnsi="Times New Roman"/>
    </w:rPr>
  </w:style>
  <w:style w:type="paragraph" w:customStyle="1" w:styleId="Normalleft">
    <w:name w:val="Normal left"/>
    <w:basedOn w:val="Heading2"/>
    <w:pPr>
      <w:keepNext/>
      <w:widowControl/>
      <w:numPr>
        <w:ilvl w:val="1"/>
        <w:numId w:val="1"/>
      </w:numPr>
      <w:autoSpaceDE/>
      <w:spacing w:before="0" w:after="0" w:line="360" w:lineRule="auto"/>
      <w:jc w:val="both"/>
    </w:pPr>
    <w:rPr>
      <w:rFonts w:ascii="Times New Roman" w:hAnsi="Times New Roman" w:cs="Times New Roman"/>
      <w:b w:val="0"/>
      <w:sz w:val="24"/>
      <w:szCs w:val="24"/>
    </w:rPr>
  </w:style>
  <w:style w:type="paragraph" w:customStyle="1" w:styleId="Normal0">
    <w:name w:val="[Normal]"/>
    <w:pPr>
      <w:suppressAutoHyphens/>
    </w:pPr>
    <w:rPr>
      <w:rFonts w:ascii="Arial" w:eastAsia="Arial" w:hAnsi="Arial"/>
      <w:sz w:val="24"/>
      <w:lang w:eastAsia="ar-SA"/>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uiPriority w:val="99"/>
    <w:unhideWhenUsed/>
    <w:rsid w:val="00422F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cbac5753d656a4e3406c14644f64610a134f4b0419514c4847440321091b5b58120b14051740505a09435601514841481f0f2b5613581957545f4d5d4a0e560c0a4257587a4553524f0b534b16091501035d4a07560329465c4a5653380c4f03434b170c180612485e5c1b4d58505045111b53505e015142140d120415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1562</Words>
  <Characters>9643</Characters>
  <Application>Microsoft Office Word</Application>
  <DocSecurity>0</DocSecurity>
  <Lines>292</Lines>
  <Paragraphs>219</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raj</dc:creator>
  <cp:lastModifiedBy>Ramasudarsana Jonnagadla (INFOSYS LIMITED)</cp:lastModifiedBy>
  <cp:revision>7</cp:revision>
  <dcterms:created xsi:type="dcterms:W3CDTF">2026-01-20T12:11:00Z</dcterms:created>
  <dcterms:modified xsi:type="dcterms:W3CDTF">2026-01-20T12:12:00Z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v-ramaj@microsoft.com</vt:lpwstr>
  </property>
  <property fmtid="{D5CDD505-2E9C-101B-9397-08002B2CF9AE}" pid="7" name="MSIP_Label_f42aa342-8706-4288-bd11-ebb85995028c_SetDate">
    <vt:lpwstr>2018-08-08T07:09:56.8594774Z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